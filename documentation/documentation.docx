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C09F8C1" w14:textId="77777777" w:rsidR="00FD313A" w:rsidRDefault="00BF1B82">
      <w:pPr>
        <w:pStyle w:val="Fedlapcim"/>
      </w:pPr>
      <w:r>
        <w:rPr>
          <w:noProof/>
          <w:lang w:eastAsia="hu-HU" w:bidi="ar-SA"/>
        </w:rPr>
        <w:drawing>
          <wp:anchor distT="0" distB="0" distL="0" distR="0" simplePos="0" relativeHeight="251657728" behindDoc="0" locked="0" layoutInCell="1" allowOverlap="1" wp14:anchorId="42EAA65F" wp14:editId="3EFD661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191125" cy="1375410"/>
            <wp:effectExtent l="0" t="0" r="952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75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8DACF" w14:textId="391CB230" w:rsidR="00FD313A" w:rsidRDefault="004B7561">
      <w:pPr>
        <w:pStyle w:val="Fedlapcim"/>
      </w:pPr>
      <w:r>
        <w:t>Téma</w:t>
      </w:r>
      <w:r w:rsidR="00FD313A">
        <w:t>laboratórium beszámoló</w:t>
      </w:r>
    </w:p>
    <w:p w14:paraId="240EF0BF" w14:textId="77777777" w:rsidR="00FD313A" w:rsidRDefault="00FD313A">
      <w:pPr>
        <w:jc w:val="center"/>
      </w:pPr>
      <w:r>
        <w:t>Távközlési és Médiainformatikai Tanszék</w:t>
      </w:r>
    </w:p>
    <w:p w14:paraId="6C36960B" w14:textId="77777777" w:rsidR="00FD313A" w:rsidRDefault="00FD313A">
      <w:pPr>
        <w:jc w:val="center"/>
      </w:pPr>
    </w:p>
    <w:tbl>
      <w:tblPr>
        <w:tblW w:w="0" w:type="auto"/>
        <w:tblInd w:w="1809" w:type="dxa"/>
        <w:tblLook w:val="04A0" w:firstRow="1" w:lastRow="0" w:firstColumn="1" w:lastColumn="0" w:noHBand="0" w:noVBand="1"/>
      </w:tblPr>
      <w:tblGrid>
        <w:gridCol w:w="2986"/>
        <w:gridCol w:w="3535"/>
      </w:tblGrid>
      <w:tr w:rsidR="001A47FA" w14:paraId="0DF76592" w14:textId="77777777" w:rsidTr="0039232A">
        <w:trPr>
          <w:trHeight w:val="377"/>
        </w:trPr>
        <w:tc>
          <w:tcPr>
            <w:tcW w:w="2986" w:type="dxa"/>
          </w:tcPr>
          <w:p w14:paraId="052708DA" w14:textId="77777777" w:rsidR="001A47FA" w:rsidRDefault="000759A5" w:rsidP="0039232A">
            <w:pPr>
              <w:ind w:left="0" w:firstLine="0"/>
              <w:jc w:val="left"/>
            </w:pPr>
            <w:r w:rsidRPr="0039232A">
              <w:rPr>
                <w:sz w:val="28"/>
              </w:rPr>
              <w:t>Készítette</w:t>
            </w:r>
            <w:r>
              <w:t>:</w:t>
            </w:r>
          </w:p>
        </w:tc>
        <w:tc>
          <w:tcPr>
            <w:tcW w:w="3535" w:type="dxa"/>
          </w:tcPr>
          <w:p w14:paraId="458B598E" w14:textId="784BAA9D" w:rsidR="001A47FA" w:rsidRPr="0039232A" w:rsidRDefault="004B7561" w:rsidP="0039232A">
            <w:pPr>
              <w:ind w:left="0"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Vörös Vilmos</w:t>
            </w:r>
          </w:p>
        </w:tc>
      </w:tr>
      <w:tr w:rsidR="001A47FA" w14:paraId="424C361B" w14:textId="77777777" w:rsidTr="0039232A">
        <w:trPr>
          <w:trHeight w:val="395"/>
        </w:trPr>
        <w:tc>
          <w:tcPr>
            <w:tcW w:w="2986" w:type="dxa"/>
          </w:tcPr>
          <w:p w14:paraId="6700425E" w14:textId="77777777" w:rsidR="001A47FA" w:rsidRPr="0039232A" w:rsidRDefault="000759A5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eastAsia="Times New Roman" w:cs="Times New Roman"/>
                <w:kern w:val="0"/>
                <w:sz w:val="28"/>
                <w:lang w:bidi="ar-SA"/>
              </w:rPr>
            </w:pPr>
            <w:r w:rsidRPr="000759A5">
              <w:rPr>
                <w:rFonts w:eastAsia="Times New Roman" w:cs="Times New Roman"/>
                <w:kern w:val="0"/>
                <w:sz w:val="28"/>
                <w:lang w:bidi="ar-SA"/>
              </w:rPr>
              <w:t>Neptun-kód:</w:t>
            </w:r>
          </w:p>
        </w:tc>
        <w:tc>
          <w:tcPr>
            <w:tcW w:w="3535" w:type="dxa"/>
          </w:tcPr>
          <w:p w14:paraId="0FFEF00F" w14:textId="1C169321" w:rsidR="001A47FA" w:rsidRDefault="004B7561" w:rsidP="0039232A">
            <w:pPr>
              <w:ind w:left="0" w:firstLine="0"/>
              <w:jc w:val="center"/>
            </w:pPr>
            <w:r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HW921K</w:t>
            </w:r>
          </w:p>
        </w:tc>
      </w:tr>
      <w:tr w:rsidR="001A47FA" w14:paraId="4E9A4623" w14:textId="77777777" w:rsidTr="0039232A">
        <w:trPr>
          <w:trHeight w:val="395"/>
        </w:trPr>
        <w:tc>
          <w:tcPr>
            <w:tcW w:w="2986" w:type="dxa"/>
          </w:tcPr>
          <w:p w14:paraId="00C48EAB" w14:textId="77777777" w:rsidR="001A47FA" w:rsidRDefault="000759A5" w:rsidP="0039232A">
            <w:pPr>
              <w:ind w:left="0" w:firstLine="0"/>
              <w:jc w:val="left"/>
            </w:pPr>
            <w:r w:rsidRPr="000759A5">
              <w:rPr>
                <w:rFonts w:eastAsia="Times New Roman" w:cs="Times New Roman"/>
                <w:kern w:val="0"/>
                <w:sz w:val="28"/>
                <w:lang w:bidi="ar-SA"/>
              </w:rPr>
              <w:t>Ágazat</w:t>
            </w:r>
            <w:r w:rsidRPr="0039232A">
              <w:rPr>
                <w:rFonts w:eastAsia="Times New Roman" w:cs="Times New Roman"/>
                <w:kern w:val="0"/>
                <w:sz w:val="28"/>
                <w:lang w:bidi="ar-SA"/>
              </w:rPr>
              <w:t>:</w:t>
            </w:r>
          </w:p>
        </w:tc>
        <w:tc>
          <w:tcPr>
            <w:tcW w:w="3535" w:type="dxa"/>
          </w:tcPr>
          <w:p w14:paraId="0FA1D5F8" w14:textId="77777777" w:rsidR="001A47FA" w:rsidRPr="0039232A" w:rsidRDefault="000759A5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 w:rsidRPr="000759A5"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Médiainformatika</w:t>
            </w:r>
          </w:p>
        </w:tc>
      </w:tr>
      <w:tr w:rsidR="001A47FA" w14:paraId="36BE1716" w14:textId="77777777" w:rsidTr="0039232A">
        <w:trPr>
          <w:trHeight w:val="395"/>
        </w:trPr>
        <w:tc>
          <w:tcPr>
            <w:tcW w:w="2986" w:type="dxa"/>
          </w:tcPr>
          <w:p w14:paraId="0F819727" w14:textId="77777777" w:rsidR="001A47FA" w:rsidRDefault="000759A5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</w:pPr>
            <w:r w:rsidRPr="000759A5">
              <w:rPr>
                <w:rFonts w:eastAsia="Times New Roman" w:cs="Times New Roman"/>
                <w:kern w:val="0"/>
                <w:sz w:val="28"/>
                <w:lang w:bidi="ar-SA"/>
              </w:rPr>
              <w:t>E-mail cím:</w:t>
            </w:r>
          </w:p>
        </w:tc>
        <w:tc>
          <w:tcPr>
            <w:tcW w:w="3535" w:type="dxa"/>
          </w:tcPr>
          <w:p w14:paraId="79907AA5" w14:textId="2287633E" w:rsidR="001A47FA" w:rsidRPr="0039232A" w:rsidRDefault="00FC2480" w:rsidP="00FC248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v.vilmos10@gmail.com</w:t>
            </w:r>
          </w:p>
        </w:tc>
      </w:tr>
      <w:tr w:rsidR="001A47FA" w14:paraId="6FAB87D1" w14:textId="77777777" w:rsidTr="0039232A">
        <w:trPr>
          <w:trHeight w:val="395"/>
        </w:trPr>
        <w:tc>
          <w:tcPr>
            <w:tcW w:w="2986" w:type="dxa"/>
          </w:tcPr>
          <w:p w14:paraId="3588664F" w14:textId="77777777" w:rsidR="001A47FA" w:rsidRDefault="000759A5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</w:pPr>
            <w:r w:rsidRPr="000759A5">
              <w:rPr>
                <w:rFonts w:eastAsia="Times New Roman" w:cs="Times New Roman"/>
                <w:kern w:val="0"/>
                <w:sz w:val="28"/>
                <w:lang w:bidi="ar-SA"/>
              </w:rPr>
              <w:t>Konzulens(ek):</w:t>
            </w:r>
          </w:p>
        </w:tc>
        <w:tc>
          <w:tcPr>
            <w:tcW w:w="3535" w:type="dxa"/>
          </w:tcPr>
          <w:p w14:paraId="4CC9AAD5" w14:textId="5AC51A69" w:rsidR="001A47FA" w:rsidRPr="0039232A" w:rsidRDefault="004B7561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Dr. Cinkler Tibor</w:t>
            </w:r>
          </w:p>
        </w:tc>
      </w:tr>
      <w:tr w:rsidR="001A47FA" w14:paraId="33BAE10F" w14:textId="77777777" w:rsidTr="0039232A">
        <w:trPr>
          <w:trHeight w:val="395"/>
        </w:trPr>
        <w:tc>
          <w:tcPr>
            <w:tcW w:w="2986" w:type="dxa"/>
          </w:tcPr>
          <w:p w14:paraId="22863FFC" w14:textId="77777777" w:rsidR="001A47FA" w:rsidRPr="0039232A" w:rsidRDefault="000759A5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eastAsia="Times New Roman" w:cs="Times New Roman"/>
                <w:kern w:val="0"/>
                <w:sz w:val="28"/>
                <w:lang w:bidi="ar-SA"/>
              </w:rPr>
            </w:pPr>
            <w:r w:rsidRPr="000759A5">
              <w:rPr>
                <w:rFonts w:eastAsia="Times New Roman" w:cs="Times New Roman"/>
                <w:kern w:val="0"/>
                <w:sz w:val="28"/>
                <w:lang w:bidi="ar-SA"/>
              </w:rPr>
              <w:t>E-mail címe(ik):</w:t>
            </w:r>
          </w:p>
        </w:tc>
        <w:tc>
          <w:tcPr>
            <w:tcW w:w="3535" w:type="dxa"/>
          </w:tcPr>
          <w:p w14:paraId="13515F1F" w14:textId="77B42841" w:rsidR="001A47FA" w:rsidRPr="0039232A" w:rsidRDefault="004B7561" w:rsidP="0039232A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cinkler.tibor@vik.bme.hu</w:t>
            </w:r>
          </w:p>
        </w:tc>
      </w:tr>
    </w:tbl>
    <w:p w14:paraId="2358CA27" w14:textId="77777777" w:rsidR="00FD313A" w:rsidRDefault="00FD313A">
      <w:pPr>
        <w:jc w:val="center"/>
      </w:pPr>
    </w:p>
    <w:p w14:paraId="204FFB82" w14:textId="77777777" w:rsidR="00FD313A" w:rsidRDefault="00FD313A">
      <w:pPr>
        <w:jc w:val="center"/>
      </w:pPr>
    </w:p>
    <w:p w14:paraId="37706CB0" w14:textId="039A880D" w:rsidR="00FD313A" w:rsidRDefault="00FD313A">
      <w:pPr>
        <w:pStyle w:val="Fedlapcim2"/>
      </w:pPr>
      <w:r>
        <w:t>Téma címe:</w:t>
      </w:r>
      <w:r w:rsidR="00AC7809">
        <w:t xml:space="preserve"> </w:t>
      </w:r>
      <w:r>
        <w:tab/>
      </w:r>
      <w:r w:rsidR="004B7561">
        <w:t>Felhasználók és bázisállomások összerendelésének modellezése és optimalizálása</w:t>
      </w:r>
    </w:p>
    <w:p w14:paraId="668ABD55" w14:textId="77777777" w:rsidR="00FD313A" w:rsidRDefault="00FD313A">
      <w:pPr>
        <w:ind w:firstLine="426"/>
      </w:pPr>
    </w:p>
    <w:p w14:paraId="738E58BE" w14:textId="77777777" w:rsidR="00FD313A" w:rsidRDefault="00FD313A">
      <w:pPr>
        <w:pStyle w:val="Fedlapcim2"/>
      </w:pPr>
      <w:r>
        <w:t>Feladat</w:t>
      </w:r>
    </w:p>
    <w:p w14:paraId="31879E55" w14:textId="77777777" w:rsidR="00BC5EB9" w:rsidRPr="00BC5EB9" w:rsidRDefault="00BC5EB9" w:rsidP="00BC5EB9"/>
    <w:p w14:paraId="6BBE4408" w14:textId="43D9AF75" w:rsidR="00157542" w:rsidRDefault="00C03368" w:rsidP="001A47FA">
      <w:r>
        <w:t>Az adott félévben a feladatom egy modell összeállítása volt, aminek célja szemléltetni a felhasználók</w:t>
      </w:r>
      <w:r w:rsidR="000C640C">
        <w:t xml:space="preserve"> </w:t>
      </w:r>
      <w:r>
        <w:t xml:space="preserve">csatlakoztatását egy 5G mobilhálózathoz. </w:t>
      </w:r>
      <w:r w:rsidR="00157542">
        <w:t xml:space="preserve">A koncepció egy néhány bázisállomásból és </w:t>
      </w:r>
      <w:r w:rsidR="00D04752">
        <w:t>számos felhasználó</w:t>
      </w:r>
      <w:r w:rsidR="00E140A3">
        <w:t>i eszközből</w:t>
      </w:r>
      <w:r w:rsidR="00D04752">
        <w:t xml:space="preserve"> álló rendszer építése volt, amiben a valós hálózatokban felmerülő költségek mellett lehet modellezni a felhasználók optimális elosztását a kiszolgáló bázisállomások között.</w:t>
      </w:r>
      <w:r w:rsidR="00E15ACB">
        <w:t xml:space="preserve"> A kezdeti, magas fokú absztrakciót a félév során egyre több beépített elemmel kellett csökkenteni, melyek elméleti hátterének megismerése is követelmény volt. </w:t>
      </w:r>
      <w:r w:rsidR="00E140A3">
        <w:t xml:space="preserve">A feladat különböző fázisaiban </w:t>
      </w:r>
      <w:r w:rsidR="00345939">
        <w:t>tesztelni</w:t>
      </w:r>
      <w:r w:rsidR="00E140A3">
        <w:t xml:space="preserve"> kellett, hogy a modellhez éppen hozzáadott részlet</w:t>
      </w:r>
      <w:r w:rsidR="00581ECB">
        <w:t xml:space="preserve"> vagy egyéb szempont</w:t>
      </w:r>
      <w:r w:rsidR="00E140A3">
        <w:t xml:space="preserve"> megfelelően, az elvárt módon befolyásolja-e az összerendeléseket. Végül célkitűzés volt a felépített rendszer igényes, </w:t>
      </w:r>
      <w:r w:rsidR="00BC5EB9">
        <w:t>könnyen</w:t>
      </w:r>
      <w:r w:rsidR="00E140A3">
        <w:t xml:space="preserve"> átlátható ábrázolása.</w:t>
      </w:r>
    </w:p>
    <w:p w14:paraId="0738979D" w14:textId="77777777" w:rsidR="00157542" w:rsidRDefault="00157542" w:rsidP="00581ECB">
      <w:pPr>
        <w:ind w:left="0" w:firstLine="0"/>
      </w:pPr>
    </w:p>
    <w:p w14:paraId="17B593D4" w14:textId="77777777" w:rsidR="00FD313A" w:rsidRDefault="00FD313A">
      <w:pPr>
        <w:ind w:firstLine="426"/>
      </w:pPr>
    </w:p>
    <w:p w14:paraId="2BF4DDEB" w14:textId="77777777" w:rsidR="00FD313A" w:rsidRDefault="00FD313A">
      <w:pPr>
        <w:ind w:firstLine="426"/>
      </w:pPr>
    </w:p>
    <w:p w14:paraId="6BF25929" w14:textId="77777777" w:rsidR="00FD313A" w:rsidRDefault="00FD313A">
      <w:pPr>
        <w:ind w:firstLine="426"/>
      </w:pPr>
    </w:p>
    <w:p w14:paraId="4B535D19" w14:textId="6F120BB4" w:rsidR="00FD313A" w:rsidRDefault="00FD313A">
      <w:pPr>
        <w:jc w:val="center"/>
        <w:rPr>
          <w:b/>
          <w:bCs/>
          <w:sz w:val="28"/>
          <w:szCs w:val="28"/>
        </w:rPr>
        <w:sectPr w:rsidR="00FD313A" w:rsidSect="00E560FC">
          <w:pgSz w:w="11906" w:h="16838" w:code="9"/>
          <w:pgMar w:top="1138" w:right="1138" w:bottom="1138" w:left="1138" w:header="720" w:footer="720" w:gutter="0"/>
          <w:cols w:space="720"/>
        </w:sectPr>
      </w:pPr>
      <w:r>
        <w:rPr>
          <w:b/>
          <w:bCs/>
          <w:sz w:val="28"/>
          <w:szCs w:val="28"/>
        </w:rPr>
        <w:t>20</w:t>
      </w:r>
      <w:r w:rsidR="004B7561">
        <w:rPr>
          <w:b/>
          <w:bCs/>
          <w:sz w:val="28"/>
          <w:szCs w:val="28"/>
        </w:rPr>
        <w:t>23/2024</w:t>
      </w:r>
      <w:r>
        <w:rPr>
          <w:b/>
          <w:bCs/>
          <w:sz w:val="28"/>
          <w:szCs w:val="28"/>
        </w:rPr>
        <w:t xml:space="preserve">. </w:t>
      </w:r>
      <w:r w:rsidR="004B756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 félév</w:t>
      </w:r>
    </w:p>
    <w:p w14:paraId="582774CD" w14:textId="77777777" w:rsidR="00FD313A" w:rsidRDefault="00FD313A">
      <w:pPr>
        <w:pStyle w:val="Cmsor1"/>
      </w:pPr>
      <w:r>
        <w:lastRenderedPageBreak/>
        <w:t>A laboratóriumi munka környezetének ismertetése, a munka előzményei és kiindulási állapota</w:t>
      </w:r>
    </w:p>
    <w:p w14:paraId="7CB8CBD0" w14:textId="77777777" w:rsidR="00FD313A" w:rsidRDefault="00941BE6" w:rsidP="00A12C94">
      <w:pPr>
        <w:pStyle w:val="Cmsor2"/>
      </w:pPr>
      <w:r>
        <w:t xml:space="preserve">1.1 </w:t>
      </w:r>
      <w:r w:rsidR="00FD313A" w:rsidRPr="00A12C94">
        <w:t>Bevezető</w:t>
      </w:r>
      <w:r>
        <w:t xml:space="preserve"> </w:t>
      </w:r>
    </w:p>
    <w:p w14:paraId="5D81B442" w14:textId="4322A8CE" w:rsidR="00A12C94" w:rsidRPr="0020163C" w:rsidRDefault="00BC5EB9" w:rsidP="0020163C">
      <w:pPr>
        <w:pStyle w:val="Szvegtrzs"/>
      </w:pPr>
      <w:r>
        <w:t>A laboratóriumi munkám első fele a feladathoz szükséges elméleti ismeretek megismeréséből állt. A téma címében is említett felhasználó-bázisállomás összerendelés</w:t>
      </w:r>
      <w:r w:rsidR="000735D8">
        <w:t>ek</w:t>
      </w:r>
      <w:r>
        <w:t xml:space="preserve"> modellezéséhez a mobilhálózatok alapvető működésé</w:t>
      </w:r>
      <w:r w:rsidR="000735D8">
        <w:t>vel és az ehhez kapcsolódó legújabb trendekkel kellett megismerkedni</w:t>
      </w:r>
      <w:r w:rsidR="00581ECB">
        <w:t>, amihez segítségemre volt több, kapcsolódó c</w:t>
      </w:r>
      <w:r w:rsidR="00D4760E">
        <w:t>ikk is</w:t>
      </w:r>
      <w:r w:rsidR="008A33A9">
        <w:t>.</w:t>
      </w:r>
      <w:r w:rsidR="00D4760E">
        <w:t xml:space="preserve"> </w:t>
      </w:r>
      <w:r w:rsidR="00581ECB" w:rsidRPr="008A33A9">
        <w:t>[</w:t>
      </w:r>
      <w:hyperlink w:anchor="ericsson" w:history="1">
        <w:r w:rsidR="00581ECB" w:rsidRPr="008A33A9">
          <w:rPr>
            <w:rStyle w:val="Hiperhivatkozs"/>
          </w:rPr>
          <w:t>1</w:t>
        </w:r>
      </w:hyperlink>
      <w:r w:rsidR="00581ECB" w:rsidRPr="008A33A9">
        <w:t>]</w:t>
      </w:r>
      <w:r w:rsidR="00D4760E" w:rsidRPr="00D4760E">
        <w:t xml:space="preserve"> </w:t>
      </w:r>
      <w:r w:rsidR="00581ECB" w:rsidRPr="008A33A9">
        <w:t>[</w:t>
      </w:r>
      <w:hyperlink w:anchor="cinkler" w:history="1">
        <w:r w:rsidR="00581ECB" w:rsidRPr="008A33A9">
          <w:rPr>
            <w:rStyle w:val="Hiperhivatkozs"/>
          </w:rPr>
          <w:t>2</w:t>
        </w:r>
      </w:hyperlink>
      <w:r w:rsidR="00581ECB" w:rsidRPr="008A33A9">
        <w:t>]</w:t>
      </w:r>
      <w:r w:rsidR="000735D8">
        <w:t xml:space="preserve"> Az itt szerzett ismeretek adták meg az alapját, hogy a felépítendő rendszert a mobilhálózati működés szempontjából leglényegesebb elemekkel bővítsem.</w:t>
      </w:r>
      <w:r w:rsidR="00A12C94">
        <w:t xml:space="preserve"> </w:t>
      </w:r>
      <w:r w:rsidR="000735D8">
        <w:t xml:space="preserve">A feladat másik célkitűzése a felhasználók elosztásának optimalizálása volt. Ehhez </w:t>
      </w:r>
      <w:r w:rsidR="00D65635">
        <w:t xml:space="preserve">el </w:t>
      </w:r>
      <w:r w:rsidR="000735D8">
        <w:t xml:space="preserve">kellett </w:t>
      </w:r>
      <w:r w:rsidR="00A12C94">
        <w:t>sajátítanom</w:t>
      </w:r>
      <w:r w:rsidR="000735D8">
        <w:t xml:space="preserve"> a lineáris programozás alapjai</w:t>
      </w:r>
      <w:r w:rsidR="00BD3169">
        <w:t>t</w:t>
      </w:r>
      <w:r w:rsidR="000735D8">
        <w:t xml:space="preserve">, </w:t>
      </w:r>
      <w:r w:rsidR="00A12C94">
        <w:t>majd át kellett ültetnem a kijelölt feladatot egy lineáris programozási feladatba.</w:t>
      </w:r>
      <w:r w:rsidR="002E152F">
        <w:t xml:space="preserve"> Hasonló, mobilhálózatokkal kapcsolatos optimalizációs problémáknak is utána</w:t>
      </w:r>
      <w:r w:rsidR="000D6B39">
        <w:t xml:space="preserve"> </w:t>
      </w:r>
      <w:r w:rsidR="002E152F">
        <w:t>olvastam</w:t>
      </w:r>
      <w:r w:rsidR="008A33A9">
        <w:t xml:space="preserve">. </w:t>
      </w:r>
      <w:r w:rsidR="002E152F">
        <w:t>[</w:t>
      </w:r>
      <w:hyperlink w:anchor="fff3" w:history="1">
        <w:r w:rsidR="002E152F" w:rsidRPr="007064E8">
          <w:rPr>
            <w:rStyle w:val="Hiperhivatkozs"/>
          </w:rPr>
          <w:t>3</w:t>
        </w:r>
      </w:hyperlink>
      <w:r w:rsidR="002E152F">
        <w:t>][</w:t>
      </w:r>
      <w:hyperlink w:anchor="fff4" w:history="1">
        <w:r w:rsidR="002E152F" w:rsidRPr="007064E8">
          <w:rPr>
            <w:rStyle w:val="Hiperhivatkozs"/>
          </w:rPr>
          <w:t>4</w:t>
        </w:r>
      </w:hyperlink>
      <w:r w:rsidR="002E152F">
        <w:t xml:space="preserve">] </w:t>
      </w:r>
      <w:r w:rsidR="004E7009">
        <w:t>T</w:t>
      </w:r>
      <w:r w:rsidR="002E152F">
        <w:t>ovábbá</w:t>
      </w:r>
      <w:r w:rsidR="0020163C">
        <w:t xml:space="preserve"> jó alapot adott az IBM CPLEX Optimization Studio</w:t>
      </w:r>
      <w:r w:rsidR="007C7DD8">
        <w:rPr>
          <w:rStyle w:val="Lbjegyzet-hivatkozs"/>
        </w:rPr>
        <w:footnoteReference w:id="1"/>
      </w:r>
      <w:r w:rsidR="0020163C">
        <w:t xml:space="preserve"> </w:t>
      </w:r>
      <w:r w:rsidR="00CD20ED">
        <w:t>súgója, ahol részletes leírást találtam a különböző use case-ekről, alkalmazásokról.</w:t>
      </w:r>
      <w:r w:rsidR="00AE6FC1">
        <w:t xml:space="preserve"> </w:t>
      </w:r>
      <w:r w:rsidR="002E152F">
        <w:t>[</w:t>
      </w:r>
      <w:hyperlink w:anchor="fff5" w:history="1">
        <w:r w:rsidR="002E152F" w:rsidRPr="007064E8">
          <w:rPr>
            <w:rStyle w:val="Hiperhivatkozs"/>
          </w:rPr>
          <w:t>5</w:t>
        </w:r>
      </w:hyperlink>
      <w:r w:rsidR="002E152F">
        <w:t>]</w:t>
      </w:r>
    </w:p>
    <w:p w14:paraId="4ED01A1F" w14:textId="42A0ACB4" w:rsidR="00A12C94" w:rsidRPr="00BC5EB9" w:rsidRDefault="00A12C94" w:rsidP="00C000C6">
      <w:pPr>
        <w:pStyle w:val="Szvegtrzs"/>
        <w:tabs>
          <w:tab w:val="left" w:pos="1668"/>
        </w:tabs>
        <w:ind w:left="0" w:firstLine="0"/>
      </w:pPr>
    </w:p>
    <w:p w14:paraId="0B97EB26" w14:textId="77777777" w:rsidR="00E140A3" w:rsidRPr="00E140A3" w:rsidRDefault="00E140A3" w:rsidP="00E140A3">
      <w:pPr>
        <w:pStyle w:val="Szvegtrzs"/>
      </w:pPr>
    </w:p>
    <w:p w14:paraId="4AB8153A" w14:textId="77777777" w:rsidR="00941BE6" w:rsidRDefault="00941BE6" w:rsidP="00941BE6">
      <w:pPr>
        <w:pStyle w:val="Cmsor2"/>
        <w:numPr>
          <w:ilvl w:val="1"/>
          <w:numId w:val="5"/>
        </w:numPr>
      </w:pPr>
      <w:r>
        <w:t>Elméleti összefoglaló</w:t>
      </w:r>
    </w:p>
    <w:p w14:paraId="395C9DEB" w14:textId="6A8D3948" w:rsidR="00042495" w:rsidRDefault="00042495">
      <w:pPr>
        <w:pStyle w:val="Szvegtrzs"/>
      </w:pPr>
      <w:r>
        <w:t>Az optimalizálási feladatom megoldása teljes egészében a lineáris programozásra</w:t>
      </w:r>
      <w:r w:rsidR="00CE76C5">
        <w:t xml:space="preserve"> (LP)</w:t>
      </w:r>
      <w:r>
        <w:t xml:space="preserve"> épül. A lineáris programozás</w:t>
      </w:r>
      <w:r w:rsidR="00F817D9">
        <w:t xml:space="preserve"> egy matematikai módszertan, ami az egyik legelterjedtebb eszköz optimalizálási problémák megoldására. A módszer a lineáris egyenletrendszerekre épül, ami lehetővé teszi </w:t>
      </w:r>
      <w:r w:rsidR="00CE045B">
        <w:t>egy döntési problémánál az optimális döntés meghozatalát különböző előre definiált korlátok mellett.</w:t>
      </w:r>
    </w:p>
    <w:p w14:paraId="2CB01F63" w14:textId="2B19230E" w:rsidR="00CE045B" w:rsidRDefault="00CE045B" w:rsidP="00CE045B">
      <w:pPr>
        <w:pStyle w:val="Szvegtrzs"/>
      </w:pPr>
      <w:r>
        <w:t xml:space="preserve">A technika három elemre épül: különböző döntési változókra, ezen döntési változókra megfogalmazott kényszerekre, valamint egy, a döntési változókat tartalmazó célfüggvényre. Egy probléma megoldása a döntési változóknak történő értékadásból áll olyan módon, hogy a megadott értékek mellett a célfüggvény minimális vagy maximális értéket vegyen fel. </w:t>
      </w:r>
      <w:r w:rsidR="00BD3169">
        <w:t xml:space="preserve">Az optimális értékek meghatározására többféle algoritmus létezik. </w:t>
      </w:r>
      <w:r>
        <w:t>A módszer nevében álló lineáris szó arra utal, hogy a feladatban megfogalmazott kényszerek és maga a célfüggvény is valamilyen lineáris összefüggése</w:t>
      </w:r>
      <w:r w:rsidR="00831890">
        <w:t>/függvénye</w:t>
      </w:r>
      <w:r>
        <w:t xml:space="preserve"> a döntési változóknak</w:t>
      </w:r>
      <w:r w:rsidR="00CD20ED">
        <w:t xml:space="preserve"> és egyéb opcionális változóknak</w:t>
      </w:r>
      <w:r w:rsidR="00831890">
        <w:t>.</w:t>
      </w:r>
    </w:p>
    <w:p w14:paraId="53FF49F3" w14:textId="77777777" w:rsidR="00F34E03" w:rsidRDefault="00F34E03" w:rsidP="00CE045B">
      <w:pPr>
        <w:pStyle w:val="Szvegtrzs"/>
      </w:pPr>
    </w:p>
    <w:p w14:paraId="2078C32E" w14:textId="77777777" w:rsidR="00FD313A" w:rsidRDefault="00941BE6">
      <w:pPr>
        <w:pStyle w:val="Cmsor2"/>
      </w:pPr>
      <w:r>
        <w:t xml:space="preserve">1.3 </w:t>
      </w:r>
      <w:r w:rsidR="00FD313A">
        <w:t>A munka állapota, készültségi foka a félév elején</w:t>
      </w:r>
    </w:p>
    <w:p w14:paraId="53E49014" w14:textId="0B51AE85" w:rsidR="00FD313A" w:rsidRDefault="00042495">
      <w:pPr>
        <w:pStyle w:val="Szvegtrzs"/>
      </w:pPr>
      <w:r>
        <w:t>A félévben végzett munkámnak nem volt előzménye.</w:t>
      </w:r>
    </w:p>
    <w:p w14:paraId="59D5DF90" w14:textId="77777777" w:rsidR="00FD313A" w:rsidRDefault="00FD313A" w:rsidP="00042495">
      <w:pPr>
        <w:pStyle w:val="Szvegtrzs"/>
        <w:ind w:left="0" w:firstLine="0"/>
      </w:pPr>
    </w:p>
    <w:p w14:paraId="7CEE708D" w14:textId="77777777" w:rsidR="00FD313A" w:rsidRDefault="00FD313A">
      <w:pPr>
        <w:pStyle w:val="Cmsor1"/>
        <w:pageBreakBefore/>
      </w:pPr>
      <w:r>
        <w:lastRenderedPageBreak/>
        <w:t>Az elvégzett munka és eredmények ismertetése</w:t>
      </w:r>
    </w:p>
    <w:p w14:paraId="5C94A406" w14:textId="31ADEB51" w:rsidR="00CE76C5" w:rsidRDefault="00BF5965" w:rsidP="00CE76C5">
      <w:pPr>
        <w:pStyle w:val="Cmsor2"/>
      </w:pPr>
      <w:r>
        <w:t>2</w:t>
      </w:r>
      <w:r w:rsidR="00CE76C5">
        <w:t xml:space="preserve">.1 </w:t>
      </w:r>
      <w:r w:rsidR="0035319E">
        <w:t>Munkakörnyezet megismerése</w:t>
      </w:r>
    </w:p>
    <w:p w14:paraId="28DA0E2A" w14:textId="51A92BC6" w:rsidR="001617AD" w:rsidRDefault="001617AD" w:rsidP="001617AD">
      <w:pPr>
        <w:pStyle w:val="Szvegtrzs"/>
      </w:pPr>
      <w:r>
        <w:t>A félév elején, a feladat körvonalazódásakor megismertem az IBM CPLEX Optimi</w:t>
      </w:r>
      <w:r w:rsidR="008F4F4D">
        <w:t>z</w:t>
      </w:r>
      <w:r>
        <w:t>ation Studio nevű szoftvert</w:t>
      </w:r>
      <w:r w:rsidR="008F4F4D">
        <w:t>, és átnéztem néhány tutorial kódot, hogy egyfajta áttekintést kapjak a különféle optimalizációs problémákról. A példakódo</w:t>
      </w:r>
      <w:r w:rsidR="00CF12F9">
        <w:t>k</w:t>
      </w:r>
      <w:r w:rsidR="008F4F4D">
        <w:t xml:space="preserve"> vizsgálata és futtatása után saját kódot is készítettem, immár a kitűzött feladatomat előkészítve. Az Optimization Studio egy ún. OPL (Optimization Programming Language) nyelvet használ, mellyel könnyen </w:t>
      </w:r>
      <w:r w:rsidR="00CF12F9">
        <w:t>lehet</w:t>
      </w:r>
      <w:r w:rsidR="008F4F4D">
        <w:t xml:space="preserve"> </w:t>
      </w:r>
      <w:r w:rsidR="00CF12F9">
        <w:t>meg</w:t>
      </w:r>
      <w:r w:rsidR="008F4F4D">
        <w:t>fogalmazni optimalizációs modelleket</w:t>
      </w:r>
      <w:r w:rsidR="005B5C07">
        <w:t xml:space="preserve">. Ez hasonlít a C nyelvre, és könnyen olvasható. Míg az Optimization Studio hatékony algoritmusokat tartalmaz az optimalizációs problémák megoldására, </w:t>
      </w:r>
      <w:r w:rsidR="00967AEE">
        <w:t xml:space="preserve">az OPL nyelv </w:t>
      </w:r>
      <w:r w:rsidR="005B5C07">
        <w:t>nem tartalmazott olyan könyvtárat, ami segített volna a modell kirajzolásában</w:t>
      </w:r>
      <w:r w:rsidR="004E7009">
        <w:t xml:space="preserve">, </w:t>
      </w:r>
      <w:r w:rsidR="005B5C07">
        <w:t xml:space="preserve">megjelenítésében. </w:t>
      </w:r>
    </w:p>
    <w:p w14:paraId="54B9EB7B" w14:textId="239717B4" w:rsidR="001617AD" w:rsidRPr="001617AD" w:rsidRDefault="005B5C07" w:rsidP="00967AEE">
      <w:pPr>
        <w:pStyle w:val="Szvegtrzs"/>
      </w:pPr>
      <w:r>
        <w:t>Ebből</w:t>
      </w:r>
      <w:r w:rsidR="00891CF3">
        <w:t xml:space="preserve"> kifolyólag feladatomat Python nyelven írtam, és a </w:t>
      </w:r>
      <w:r w:rsidR="00F34E03">
        <w:t>do</w:t>
      </w:r>
      <w:r w:rsidR="00891CF3">
        <w:t>cplex nevű csomagot</w:t>
      </w:r>
      <w:r w:rsidR="00891CF3">
        <w:rPr>
          <w:rStyle w:val="Lbjegyzet-hivatkozs"/>
        </w:rPr>
        <w:footnoteReference w:id="2"/>
      </w:r>
      <w:r w:rsidR="00891CF3">
        <w:t xml:space="preserve"> használtam, amin keresztül elértem a CPLEX Optimization Studio funkcionalitását. Ezen az API-n keresztül definiáltam a modellemet és fogalmaztam meg az LP problémám változóit, kényszereit és célfüggvényét. Az optimalizáción túl </w:t>
      </w:r>
      <w:r w:rsidR="00FE32F4">
        <w:t>az adatfeldolgozáshoz és ábrázoláshoz</w:t>
      </w:r>
      <w:r w:rsidR="00891CF3">
        <w:t xml:space="preserve"> </w:t>
      </w:r>
      <w:r w:rsidR="00FE32F4">
        <w:t>is tudtam egy-egy Python könyvtárat használni.</w:t>
      </w:r>
    </w:p>
    <w:p w14:paraId="48166EC2" w14:textId="02F07E51" w:rsidR="00CE76C5" w:rsidRDefault="00BF5965" w:rsidP="00CE76C5">
      <w:pPr>
        <w:pStyle w:val="Cmsor2"/>
      </w:pPr>
      <w:r>
        <w:t>2</w:t>
      </w:r>
      <w:r w:rsidR="00CE76C5">
        <w:t>.2 A LP probléma megfogalmazása</w:t>
      </w:r>
    </w:p>
    <w:p w14:paraId="6903DA3F" w14:textId="0FFE9744" w:rsidR="00587C7A" w:rsidRPr="00587C7A" w:rsidRDefault="00BF5965" w:rsidP="00587C7A">
      <w:pPr>
        <w:pStyle w:val="Alcm"/>
      </w:pPr>
      <w:r>
        <w:t>2</w:t>
      </w:r>
      <w:r w:rsidR="00587C7A">
        <w:t>.2.1 Döntési változók</w:t>
      </w:r>
    </w:p>
    <w:p w14:paraId="362CCCC2" w14:textId="5A6822AE" w:rsidR="0081568A" w:rsidRDefault="00CF12F9" w:rsidP="007B19B6">
      <w:pPr>
        <w:pStyle w:val="Szvegtrzs"/>
      </w:pPr>
      <w:r>
        <w:t>A modellezési feladat két típusú objektumokból áll: bázisállomásokból (</w:t>
      </w:r>
      <w:r w:rsidR="00E1123F">
        <w:t>BS</w:t>
      </w:r>
      <w:r>
        <w:t xml:space="preserve">) és felhasználókból (users).  A </w:t>
      </w:r>
      <w:r w:rsidR="004E7009">
        <w:t>modellben</w:t>
      </w:r>
      <w:r>
        <w:t xml:space="preserve"> 90 darab felhasználót és 9 darab bázisállomást helyeztem el egy 600x600-as Descartes-féle koordináta</w:t>
      </w:r>
      <w:r w:rsidR="007B19B6">
        <w:t>-</w:t>
      </w:r>
      <w:r>
        <w:t xml:space="preserve">rendszerben. </w:t>
      </w:r>
      <w:r w:rsidR="00E1123F">
        <w:t>A BS-ek a modellezett területen egyenletesen, egymástól egyenlő távolságra helyezkednek el, míg a userek a kijelölt területen belül mozognak egy átalakított</w:t>
      </w:r>
      <w:r w:rsidR="00FC2480">
        <w:t xml:space="preserve"> mobilitási modell</w:t>
      </w:r>
      <w:r w:rsidR="00E1123F">
        <w:t xml:space="preserve"> szerint. A BS-user összerendeléseket egy 90x9-es méretű mátrix </w:t>
      </w:r>
      <w:r w:rsidR="003619F5">
        <w:t>írja le</w:t>
      </w:r>
      <w:r w:rsidR="0081568A">
        <w:t>:</w:t>
      </w:r>
      <w:r w:rsidR="00E1123F">
        <w:t xml:space="preserve"> </w:t>
      </w:r>
    </w:p>
    <w:p w14:paraId="1E21E266" w14:textId="77777777" w:rsidR="0081568A" w:rsidRDefault="0081568A" w:rsidP="007B19B6">
      <w:pPr>
        <w:pStyle w:val="Szvegtrzs"/>
      </w:pPr>
    </w:p>
    <w:p w14:paraId="7E5287DA" w14:textId="51A135DC" w:rsidR="0081568A" w:rsidRPr="00687CF5" w:rsidRDefault="00000000" w:rsidP="00967AEE">
      <w:pPr>
        <w:pStyle w:val="Szvegtrzs"/>
        <w:spacing w:after="2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32D117A0" w14:textId="4F6A669D" w:rsidR="0081568A" w:rsidRPr="00687CF5" w:rsidRDefault="00000000" w:rsidP="0081568A">
      <w:pPr>
        <w:pStyle w:val="Szvegtrzs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az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hozzá van kapcsolva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g.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gNB-hez.</m:t>
          </m:r>
        </m:oMath>
      </m:oMathPara>
    </w:p>
    <w:p w14:paraId="43AF6EE8" w14:textId="77777777" w:rsidR="0081568A" w:rsidRPr="00687CF5" w:rsidRDefault="0081568A" w:rsidP="00687CF5">
      <w:pPr>
        <w:pStyle w:val="Szvegtrzs"/>
        <w:ind w:left="0" w:firstLine="0"/>
        <w:rPr>
          <w:sz w:val="22"/>
          <w:szCs w:val="22"/>
        </w:rPr>
      </w:pPr>
    </w:p>
    <w:p w14:paraId="65414761" w14:textId="236D389F" w:rsidR="00687CF5" w:rsidRDefault="0081568A" w:rsidP="007B19B6">
      <w:pPr>
        <w:pStyle w:val="Szvegtrzs"/>
      </w:pPr>
      <w:r>
        <w:t>A bázisállomásokat</w:t>
      </w:r>
      <w:r w:rsidR="00E1123F">
        <w:t xml:space="preserve"> </w:t>
      </w:r>
      <w:r w:rsidR="00C04F6E">
        <w:t>három</w:t>
      </w:r>
      <w:r w:rsidR="00E1123F">
        <w:t xml:space="preserve"> </w:t>
      </w:r>
      <w:r w:rsidR="00C04F6E">
        <w:t>mérték jellemzi: a működési állapot, az energiaellátás</w:t>
      </w:r>
      <w:r w:rsidR="00F61C09">
        <w:t xml:space="preserve"> szerinti preferencia</w:t>
      </w:r>
      <w:r w:rsidR="00C04F6E">
        <w:t xml:space="preserve"> és a kapacitás</w:t>
      </w:r>
      <w:r w:rsidR="007B19B6">
        <w:t>.</w:t>
      </w:r>
      <w:r w:rsidR="00C04F6E">
        <w:t xml:space="preserve"> Az első két tulajdonságot egy-egy 9 darab elemből álló sorvektor határozza meg. Működési állapotok közül 2 (0-kikapcsolt, 1-bekapcsolt), energiaellátás szerinti preferenciák közül 10 k</w:t>
      </w:r>
      <w:r w:rsidR="001953C9">
        <w:t>ü</w:t>
      </w:r>
      <w:r w:rsidR="00C04F6E">
        <w:t>l</w:t>
      </w:r>
      <w:r w:rsidR="001953C9">
        <w:t>ö</w:t>
      </w:r>
      <w:r w:rsidR="00C04F6E">
        <w:t>nböző szintet k</w:t>
      </w:r>
      <w:r w:rsidR="001953C9">
        <w:t>ü</w:t>
      </w:r>
      <w:r w:rsidR="00C04F6E">
        <w:t>l</w:t>
      </w:r>
      <w:r w:rsidR="001953C9">
        <w:t>ö</w:t>
      </w:r>
      <w:r w:rsidR="00C04F6E">
        <w:t xml:space="preserve">nböztetünk meg. (1- </w:t>
      </w:r>
      <w:r w:rsidR="00967AEE">
        <w:t>legjobb</w:t>
      </w:r>
      <w:r w:rsidR="00C04F6E">
        <w:t>, 10-</w:t>
      </w:r>
      <w:r w:rsidR="00967AEE">
        <w:t>legrosszabb</w:t>
      </w:r>
      <w:r w:rsidR="00C04F6E">
        <w:t xml:space="preserve">). </w:t>
      </w:r>
      <w:r w:rsidR="001953C9">
        <w:t>A</w:t>
      </w:r>
      <w:r w:rsidR="004C3A58">
        <w:t xml:space="preserve"> bázisállomások energiaellátásának modellezéséhez utána</w:t>
      </w:r>
      <w:r w:rsidR="000D6B39">
        <w:t xml:space="preserve"> </w:t>
      </w:r>
      <w:r w:rsidR="004C3A58">
        <w:t>olvastam a mai trendeknek. [</w:t>
      </w:r>
      <w:hyperlink w:anchor="ffff6" w:history="1">
        <w:r w:rsidR="004C3A58" w:rsidRPr="00CE0636">
          <w:rPr>
            <w:rStyle w:val="Hiperhivatkozs"/>
          </w:rPr>
          <w:t>6</w:t>
        </w:r>
      </w:hyperlink>
      <w:r w:rsidR="004C3A58">
        <w:t xml:space="preserve">] </w:t>
      </w:r>
      <w:r w:rsidR="00C04F6E">
        <w:t>A szimuláció során egy BS működési állap</w:t>
      </w:r>
      <w:r w:rsidR="00967AEE">
        <w:t>o</w:t>
      </w:r>
      <w:r w:rsidR="00C04F6E">
        <w:t xml:space="preserve">ta változhat, de az előre beállított preferencia nem. </w:t>
      </w:r>
      <w:r w:rsidR="00687CF5">
        <w:t xml:space="preserve">A működési állapotot reprezentáló sorvektor: </w:t>
      </w:r>
    </w:p>
    <w:p w14:paraId="52E70A92" w14:textId="77777777" w:rsidR="00F61C09" w:rsidRDefault="00F61C09" w:rsidP="007B19B6">
      <w:pPr>
        <w:pStyle w:val="Szvegtrzs"/>
      </w:pPr>
    </w:p>
    <w:p w14:paraId="322F269B" w14:textId="700B337D" w:rsidR="00687CF5" w:rsidRPr="00687CF5" w:rsidRDefault="00000000" w:rsidP="00967AEE">
      <w:pPr>
        <w:pStyle w:val="Szvegtrzs"/>
        <w:spacing w:after="2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3F42353E" w14:textId="50E60EB7" w:rsidR="00687CF5" w:rsidRPr="00687CF5" w:rsidRDefault="00000000" w:rsidP="0094785B">
      <w:pPr>
        <w:pStyle w:val="Szvegtrzs"/>
        <w:spacing w:after="2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g. 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gNB bekapcsolt állapotban van.</m:t>
          </m:r>
        </m:oMath>
      </m:oMathPara>
    </w:p>
    <w:p w14:paraId="62FC14AE" w14:textId="77777777" w:rsidR="00687CF5" w:rsidRDefault="00687CF5" w:rsidP="007B19B6">
      <w:pPr>
        <w:pStyle w:val="Szvegtrzs"/>
      </w:pPr>
    </w:p>
    <w:p w14:paraId="637D398E" w14:textId="77777777" w:rsidR="00687CF5" w:rsidRDefault="00454612" w:rsidP="007B19B6">
      <w:pPr>
        <w:pStyle w:val="Szvegtrzs"/>
      </w:pPr>
      <w:r>
        <w:t xml:space="preserve">A felhasználókat helyzetük mellett sávszélesség-igényük jellemzi, ami azonban állandó </w:t>
      </w:r>
      <w:r>
        <w:lastRenderedPageBreak/>
        <w:t xml:space="preserve">marad a szimuláció során. </w:t>
      </w:r>
      <w:r w:rsidR="007B19B6">
        <w:t>Mivel a modellezési feladat szempontjából lényeges, hogy a már meglévő összerendeléstől való eltérés extra költségekkel jár</w:t>
      </w:r>
      <w:r>
        <w:t>, ezért be kellett vezetni olyan döntési változókat, amikkel nyomon lehet követni két megoldás</w:t>
      </w:r>
      <w:r w:rsidR="00C04F6E">
        <w:t>/összerendelés</w:t>
      </w:r>
      <w:r>
        <w:t xml:space="preserve"> közötti eltérést. Ezt a célt szolgálj</w:t>
      </w:r>
      <w:r w:rsidR="00687CF5">
        <w:t>ák az alábbi sorvektorok:</w:t>
      </w:r>
    </w:p>
    <w:p w14:paraId="2F94A3F7" w14:textId="77777777" w:rsidR="00687CF5" w:rsidRDefault="00687CF5" w:rsidP="007B19B6">
      <w:pPr>
        <w:pStyle w:val="Szvegtrzs"/>
      </w:pPr>
    </w:p>
    <w:p w14:paraId="10874BA4" w14:textId="42718E67" w:rsidR="00687CF5" w:rsidRPr="00587C7A" w:rsidRDefault="00687CF5" w:rsidP="0094785B">
      <w:pPr>
        <w:pStyle w:val="Szvegtrzs"/>
        <w:spacing w:after="2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d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52ED4B0C" w14:textId="27B80389" w:rsidR="00687CF5" w:rsidRPr="00587C7A" w:rsidRDefault="00687CF5" w:rsidP="0094785B">
      <w:pPr>
        <w:pStyle w:val="Szvegtrzs"/>
        <w:spacing w:after="2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d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343027EF" w14:textId="77777777" w:rsidR="00587C7A" w:rsidRPr="00587C7A" w:rsidRDefault="00587C7A" w:rsidP="0094785B">
      <w:pPr>
        <w:pStyle w:val="Szvegtrzs"/>
        <w:spacing w:after="20"/>
        <w:jc w:val="center"/>
        <w:rPr>
          <w:sz w:val="22"/>
          <w:szCs w:val="22"/>
        </w:rPr>
      </w:pPr>
    </w:p>
    <w:p w14:paraId="657DBF32" w14:textId="7DC8A62D" w:rsidR="00587C7A" w:rsidRPr="00687CF5" w:rsidRDefault="00587C7A" w:rsidP="0094785B">
      <w:pPr>
        <w:pStyle w:val="Szvegtrzs"/>
        <w:spacing w:after="2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d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g.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gNB működési állapota megváltozott az optimalizáció után.</m:t>
          </m:r>
        </m:oMath>
      </m:oMathPara>
    </w:p>
    <w:p w14:paraId="0E87C936" w14:textId="0A3EDDE2" w:rsidR="000710BE" w:rsidRPr="000710BE" w:rsidRDefault="000710BE" w:rsidP="000710BE">
      <w:pPr>
        <w:pStyle w:val="Szvegtrzs"/>
        <w:spacing w:after="2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d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az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és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g.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gNB közötti összerendelés</m:t>
          </m:r>
        </m:oMath>
      </m:oMathPara>
    </w:p>
    <w:p w14:paraId="1263FD97" w14:textId="3FE9FC7B" w:rsidR="00687CF5" w:rsidRPr="00687CF5" w:rsidRDefault="000710BE" w:rsidP="0094785B">
      <w:pPr>
        <w:pStyle w:val="Szvegtrzs"/>
        <w:spacing w:after="20"/>
        <w:jc w:val="center"/>
        <w:rPr>
          <w:sz w:val="22"/>
          <w:szCs w:val="22"/>
        </w:rPr>
      </w:pPr>
      <m:oMathPara>
        <m:oMath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megváltozott az optimalizáció után.</m:t>
          </m:r>
        </m:oMath>
      </m:oMathPara>
    </w:p>
    <w:p w14:paraId="52A7D824" w14:textId="77777777" w:rsidR="00687CF5" w:rsidRDefault="00687CF5" w:rsidP="00687CF5">
      <w:pPr>
        <w:pStyle w:val="Szvegtrzs"/>
        <w:jc w:val="center"/>
      </w:pPr>
    </w:p>
    <w:p w14:paraId="02775310" w14:textId="36BF409A" w:rsidR="007B19B6" w:rsidRDefault="00454612" w:rsidP="007B19B6">
      <w:pPr>
        <w:pStyle w:val="Szvegtrzs"/>
      </w:pPr>
      <w:r>
        <w:t>Végül</w:t>
      </w:r>
      <w:r w:rsidR="00C04F6E">
        <w:t xml:space="preserve"> a felhasználók kapcsolatait a hálózathoz </w:t>
      </w:r>
      <w:r w:rsidR="00587C7A">
        <w:t>egy-egy sorvektor írja le. Az alsó indexek jelölik az adott kapcsolat fontosságát:</w:t>
      </w:r>
    </w:p>
    <w:p w14:paraId="40F9D556" w14:textId="77777777" w:rsidR="00F61C09" w:rsidRDefault="00F61C09" w:rsidP="007B19B6">
      <w:pPr>
        <w:pStyle w:val="Szvegtrzs"/>
      </w:pPr>
    </w:p>
    <w:p w14:paraId="730E1AE4" w14:textId="6F6C6042" w:rsidR="008A3F14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26BE1B86" w14:textId="77777777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</m:t>
          </m:r>
          <m:r>
            <w:rPr>
              <w:rFonts w:ascii="Cambria Math" w:hAnsi="Cambria Math"/>
              <w:sz w:val="22"/>
              <w:szCs w:val="22"/>
            </w:rPr>
            <m:t>u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0509C420" w14:textId="77777777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</m:t>
          </m:r>
          <m:r>
            <w:rPr>
              <w:rFonts w:ascii="Cambria Math" w:hAnsi="Cambria Math"/>
              <w:sz w:val="22"/>
              <w:szCs w:val="22"/>
            </w:rPr>
            <m:t>u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109EE8D3" w14:textId="77777777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</w:p>
    <w:p w14:paraId="2DAA3EAE" w14:textId="6206D39E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=0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rendelkezik egy elsőszámú kapcsolattal.</m:t>
          </m:r>
        </m:oMath>
      </m:oMathPara>
    </w:p>
    <w:p w14:paraId="0F2C0738" w14:textId="42D54624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=0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rendelkezik egy másodlagos kapcsolattal.</m:t>
          </m:r>
        </m:oMath>
      </m:oMathPara>
    </w:p>
    <w:p w14:paraId="2E73F93C" w14:textId="65E5A641" w:rsidR="00587C7A" w:rsidRPr="00587C7A" w:rsidRDefault="00587C7A" w:rsidP="00587C7A">
      <w:pPr>
        <w:pStyle w:val="Szvegtrzs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=0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rendelkezik egy harmadlagos kapcsolattal.</m:t>
          </m:r>
        </m:oMath>
      </m:oMathPara>
    </w:p>
    <w:p w14:paraId="5C82CD2E" w14:textId="02C7A5A5" w:rsidR="00CF12F9" w:rsidRDefault="00CF12F9" w:rsidP="0081568A">
      <w:pPr>
        <w:pStyle w:val="NormlWeb"/>
        <w:spacing w:before="0" w:beforeAutospacing="0" w:after="0" w:afterAutospacing="0"/>
      </w:pPr>
    </w:p>
    <w:p w14:paraId="5084FB21" w14:textId="1EFFC625" w:rsidR="00CF12F9" w:rsidRDefault="00BF5965" w:rsidP="0042454B">
      <w:pPr>
        <w:pStyle w:val="Alcm"/>
      </w:pPr>
      <w:r>
        <w:t>2</w:t>
      </w:r>
      <w:r w:rsidR="0042454B">
        <w:t>.2.2 Egyéb változók</w:t>
      </w:r>
    </w:p>
    <w:p w14:paraId="10AA0C48" w14:textId="7B1F8CD0" w:rsidR="0029630F" w:rsidRDefault="0042454B" w:rsidP="0029630F">
      <w:pPr>
        <w:pStyle w:val="Szvegtrzs"/>
      </w:pPr>
      <w:r>
        <w:t xml:space="preserve">A döntési változók mellett egyéb változókra is szükség volt, hogy a valós hálózatokban felmerülő költségeket és egyéb befolyásoló tényezőket jobban lehessen modellezni, illetve ezek hatását vizsgálni. </w:t>
      </w:r>
    </w:p>
    <w:p w14:paraId="72CFBAEA" w14:textId="77777777" w:rsidR="0029630F" w:rsidRDefault="0029630F" w:rsidP="0029630F">
      <w:pPr>
        <w:pStyle w:val="Szvegtrzs"/>
      </w:pPr>
    </w:p>
    <w:p w14:paraId="6E7BB57F" w14:textId="31ABDA3A" w:rsidR="0042454B" w:rsidRDefault="0042454B" w:rsidP="00C1070F">
      <w:pPr>
        <w:pStyle w:val="Szvegtrzs"/>
        <w:numPr>
          <w:ilvl w:val="0"/>
          <w:numId w:val="7"/>
        </w:numPr>
        <w:spacing w:after="120"/>
      </w:pPr>
      <w:r>
        <w:t xml:space="preserve">Legutolsó összerendeléseket </w:t>
      </w:r>
      <w:r w:rsidR="0029630F">
        <w:t>reprezentáló</w:t>
      </w:r>
      <w:r>
        <w:t xml:space="preserve"> mátrix:</w:t>
      </w:r>
    </w:p>
    <w:p w14:paraId="1116A6A8" w14:textId="145E1942" w:rsidR="0042454B" w:rsidRPr="0029630F" w:rsidRDefault="0042454B" w:rsidP="00C1070F">
      <w:pPr>
        <w:pStyle w:val="Szvegtrzs"/>
        <w:spacing w:after="120"/>
        <w:ind w:left="1469" w:firstLine="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previous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state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0,1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sz w:val="22"/>
              <w:szCs w:val="22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previous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state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az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u.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felhasználó hozzá volt kapcsolva</m:t>
          </m:r>
          <m:r>
            <m:rPr>
              <m:sty m:val="p"/>
            </m:rPr>
            <w:rPr>
              <w:sz w:val="22"/>
              <w:szCs w:val="22"/>
            </w:rPr>
            <w:br/>
          </m:r>
        </m:oMath>
      </m:oMathPara>
      <w:r w:rsidR="00C1070F">
        <w:rPr>
          <w:sz w:val="22"/>
          <w:szCs w:val="22"/>
        </w:rPr>
        <w:t xml:space="preserve">     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r>
          <m:rPr>
            <m:nor/>
          </m:rPr>
          <w:rPr>
            <w:rFonts w:ascii="Cambria Math" w:hAnsi="Cambria Math"/>
            <w:sz w:val="22"/>
            <w:szCs w:val="22"/>
          </w:rPr>
          <m:t xml:space="preserve">a 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g.</m:t>
        </m:r>
        <m:r>
          <m:rPr>
            <m:nor/>
          </m:rPr>
          <w:rPr>
            <w:rFonts w:ascii="Cambria Math" w:hAnsi="Cambria Math"/>
            <w:sz w:val="22"/>
            <w:szCs w:val="22"/>
          </w:rPr>
          <m:t xml:space="preserve"> gNB-hez a legutóbbi optimalizálás megoldásában.</m:t>
        </m:r>
      </m:oMath>
    </w:p>
    <w:p w14:paraId="05EDF2C2" w14:textId="78BD9BD0" w:rsidR="0029630F" w:rsidRPr="0029630F" w:rsidRDefault="0029630F" w:rsidP="00C1070F">
      <w:pPr>
        <w:pStyle w:val="Szvegtrzs"/>
        <w:numPr>
          <w:ilvl w:val="0"/>
          <w:numId w:val="7"/>
        </w:numPr>
        <w:spacing w:after="120"/>
        <w:jc w:val="left"/>
        <w:rPr>
          <w:rFonts w:ascii="Cambria Math" w:hAnsi="Cambria Math"/>
          <w:sz w:val="22"/>
          <w:szCs w:val="22"/>
          <w:oMath/>
        </w:rPr>
      </w:pPr>
      <w:r w:rsidRPr="009B2BC3">
        <w:t xml:space="preserve">Bázisállomások legutolsó állapotait reprezentáló sorvektor </w:t>
      </w:r>
      <w:r>
        <w:t>:</w:t>
      </w:r>
    </w:p>
    <w:p w14:paraId="704F9686" w14:textId="24D52F16" w:rsidR="0029630F" w:rsidRPr="00F61C09" w:rsidRDefault="0029630F" w:rsidP="00C1070F">
      <w:pPr>
        <w:pStyle w:val="Szvegtrzs"/>
        <w:spacing w:after="120"/>
        <w:ind w:left="749" w:firstLine="0"/>
        <w:jc w:val="center"/>
        <w:rPr>
          <w:sz w:val="20"/>
          <w:szCs w:val="20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previous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_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state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_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</w:rPr>
          <m:t>∈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{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0,1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}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 ∀g∈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{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0,…,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gNBs</m:t>
            </m:r>
          </m:sub>
        </m:sSub>
      </m:oMath>
      <w:r w:rsidR="00C1070F" w:rsidRPr="00F61C09">
        <w:rPr>
          <w:sz w:val="22"/>
          <w:szCs w:val="22"/>
        </w:rPr>
        <w:t>}</w:t>
      </w:r>
      <w:r w:rsidR="00C1070F" w:rsidRPr="00F61C09">
        <w:rPr>
          <w:sz w:val="20"/>
          <w:szCs w:val="20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previous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state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_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=1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az 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g.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gNB bekapcsolt állapotban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 </m:t>
          </m:r>
          <m:r>
            <m:rPr>
              <m:sty m:val="p"/>
            </m:rPr>
            <w:rPr>
              <w:sz w:val="20"/>
              <w:szCs w:val="20"/>
            </w:rPr>
            <w:br/>
          </m:r>
        </m:oMath>
        <m:oMath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          volt a legutolsó optimalizálás megoldásában.</m:t>
          </m:r>
        </m:oMath>
      </m:oMathPara>
    </w:p>
    <w:p w14:paraId="56C602D0" w14:textId="4411EABA" w:rsidR="00C1070F" w:rsidRPr="00C1070F" w:rsidRDefault="00000000" w:rsidP="00C1070F">
      <w:pPr>
        <w:pStyle w:val="Szvegtrzs"/>
        <w:numPr>
          <w:ilvl w:val="0"/>
          <w:numId w:val="7"/>
        </w:numPr>
        <w:spacing w:after="120"/>
        <w:jc w:val="lef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/>
              </w:rPr>
              <m:t>b</m:t>
            </m:r>
          </m:e>
          <m:sub>
            <m:r>
              <m:rPr>
                <m:nor/>
              </m:rPr>
              <w:rPr>
                <w:rFonts w:ascii="Cambria Math"/>
                <w:i/>
                <w:iCs/>
              </w:rPr>
              <m:t>u</m:t>
            </m:r>
          </m:sub>
        </m:sSub>
        <m:r>
          <w:rPr>
            <w:rFonts w:ascii="Cambria Math"/>
          </w:rPr>
          <m:t xml:space="preserve">  :</m:t>
        </m:r>
      </m:oMath>
      <w:r w:rsidR="00C1070F">
        <w:rPr>
          <w:i/>
          <w:iCs/>
        </w:rPr>
        <w:t xml:space="preserve"> </w:t>
      </w:r>
      <w:r w:rsidR="00F61C09">
        <w:t>Egy</w:t>
      </w:r>
      <w:r w:rsidR="00C1070F">
        <w:t xml:space="preserve"> felhasználó sávszélesség-igénye</w:t>
      </w:r>
      <w:r w:rsidR="00F61C09">
        <w:t>.</w:t>
      </w:r>
    </w:p>
    <w:p w14:paraId="2599B64E" w14:textId="4ACF7FD9" w:rsidR="0029630F" w:rsidRPr="0029630F" w:rsidRDefault="00C40E97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w:rPr>
            <w:rFonts w:ascii="Cambria Math" w:hAnsi="Cambria Math"/>
          </w:rPr>
          <m:t xml:space="preserve">c:   </m:t>
        </m:r>
      </m:oMath>
      <w:r w:rsidR="0029630F">
        <w:t>Egy bázisállomás kapacitása, azaz az összes átvihető forgalom sávszélessége Mbps mértékegységben.</w:t>
      </w:r>
      <w:r w:rsidR="0094785B">
        <w:t xml:space="preserve"> Ez az érték az összes BS-t jellemzi.</w:t>
      </w:r>
    </w:p>
    <w:p w14:paraId="0099032B" w14:textId="3B58A5F3" w:rsidR="00C1070F" w:rsidRPr="00C1070F" w:rsidRDefault="0094785B" w:rsidP="00C1070F">
      <w:pPr>
        <w:pStyle w:val="Szvegtrzs"/>
        <w:numPr>
          <w:ilvl w:val="0"/>
          <w:numId w:val="7"/>
        </w:numPr>
        <w:spacing w:after="120"/>
        <w:jc w:val="left"/>
        <w:rPr>
          <w:i/>
          <w:iCs/>
        </w:rPr>
      </w:pPr>
      <m:oMath>
        <m:r>
          <w:rPr>
            <w:rFonts w:ascii="Cambria Math"/>
          </w:rPr>
          <m:t>power_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/>
              </w:rPr>
              <m:t>cost</m:t>
            </m:r>
          </m:e>
          <m:sub>
            <m:r>
              <m:rPr>
                <m:nor/>
              </m:rPr>
              <w:rPr>
                <w:rFonts w:ascii="Cambria Math"/>
                <w:i/>
                <w:iCs/>
              </w:rPr>
              <m:t>g</m:t>
            </m:r>
          </m:sub>
        </m:sSub>
        <m:r>
          <w:rPr>
            <w:rFonts w:ascii="Cambria Math"/>
          </w:rPr>
          <m:t xml:space="preserve">  :</m:t>
        </m:r>
      </m:oMath>
      <w:r w:rsidR="00C1070F">
        <w:rPr>
          <w:i/>
          <w:iCs/>
        </w:rPr>
        <w:t xml:space="preserve"> </w:t>
      </w:r>
      <w:r w:rsidR="00F61C09">
        <w:t>Egy bázisállomás preferenciája energiaellátásának szempontjából.</w:t>
      </w:r>
    </w:p>
    <w:p w14:paraId="3D6E31FC" w14:textId="7C6C528B" w:rsidR="0029630F" w:rsidRPr="0029630F" w:rsidRDefault="0029630F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power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weight:</m:t>
        </m:r>
      </m:oMath>
      <w:r w:rsidR="00C40E97">
        <w:t xml:space="preserve"> </w:t>
      </w:r>
      <w:r w:rsidR="000D24B8">
        <w:t xml:space="preserve"> </w:t>
      </w:r>
      <w:r w:rsidR="00C40E97">
        <w:t>Egy bekapcsolt bázisállomás energiaellátásának költség</w:t>
      </w:r>
      <w:r w:rsidR="001C0DC6">
        <w:t>ének súlyozása a célfüggvényben</w:t>
      </w:r>
      <w:r w:rsidR="00C40E97">
        <w:t>.</w:t>
      </w:r>
    </w:p>
    <w:p w14:paraId="05C9E19C" w14:textId="2873DDBD" w:rsidR="0029630F" w:rsidRPr="0029630F" w:rsidRDefault="0029630F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w:lastRenderedPageBreak/>
          <m:t>switching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cost:</m:t>
        </m:r>
      </m:oMath>
      <w:r w:rsidR="00C40E97" w:rsidRPr="00C40E97">
        <w:rPr>
          <w:i/>
          <w:iCs/>
        </w:rPr>
        <w:t xml:space="preserve"> </w:t>
      </w:r>
      <w:r w:rsidR="00C40E97">
        <w:t>Egy bázisállomás állapotváltozásának költsége.</w:t>
      </w:r>
    </w:p>
    <w:p w14:paraId="3C7C496F" w14:textId="7F6E1D16" w:rsidR="0029630F" w:rsidRDefault="0029630F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distance</m:t>
        </m:r>
        <m:r>
          <m:rPr>
            <m:lit/>
            <m:nor/>
          </m:rPr>
          <w:rPr>
            <w:rFonts w:ascii="Cambria Math" w:hAnsi="Cambria Math"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weight</m:t>
        </m:r>
        <m:r>
          <w:rPr>
            <w:rFonts w:ascii="Cambria Math" w:hAnsi="Cambria Math"/>
          </w:rPr>
          <m:t>:</m:t>
        </m:r>
      </m:oMath>
      <w:r w:rsidR="00C40E97">
        <w:t xml:space="preserve"> Egy felhasználó és egy bázisállomás közötti távolság súlyozása</w:t>
      </w:r>
      <w:r w:rsidR="001C0DC6">
        <w:t xml:space="preserve"> a célfüggvényben</w:t>
      </w:r>
      <w:r w:rsidR="00C40E97">
        <w:t>.</w:t>
      </w:r>
    </w:p>
    <w:p w14:paraId="54992E31" w14:textId="14CC5359" w:rsidR="001C0DC6" w:rsidRPr="00C1070F" w:rsidRDefault="00000000" w:rsidP="00C1070F">
      <w:pPr>
        <w:pStyle w:val="Szvegtrzs"/>
        <w:numPr>
          <w:ilvl w:val="0"/>
          <w:numId w:val="7"/>
        </w:numPr>
        <w:spacing w:after="120"/>
        <w:jc w:val="left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m:rPr>
                <m:nor/>
              </m:rPr>
              <w:rPr>
                <w:rFonts w:ascii="Cambria Math"/>
                <w:i/>
                <w:iCs/>
              </w:rPr>
              <m:t>distance</m:t>
            </m:r>
          </m:e>
          <m:sub>
            <m:r>
              <m:rPr>
                <m:nor/>
              </m:rPr>
              <w:rPr>
                <w:rFonts w:ascii="Cambria Math"/>
                <w:i/>
                <w:iCs/>
              </w:rPr>
              <m:t>u,g</m:t>
            </m:r>
          </m:sub>
        </m:sSub>
        <m:r>
          <w:rPr>
            <w:rFonts w:ascii="Cambria Math"/>
          </w:rPr>
          <m:t xml:space="preserve">  :</m:t>
        </m:r>
      </m:oMath>
      <w:r w:rsidR="00C1070F">
        <w:rPr>
          <w:i/>
          <w:iCs/>
        </w:rPr>
        <w:t xml:space="preserve"> </w:t>
      </w:r>
      <w:r w:rsidR="00C1070F">
        <w:t>Számított érték, amely leírja egy bázisállomás és egy felhasználó közötti Eukldeszi távolságot.</w:t>
      </w:r>
    </w:p>
    <w:p w14:paraId="071A0776" w14:textId="47D92EB9" w:rsidR="0029630F" w:rsidRPr="0029630F" w:rsidRDefault="0029630F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handover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</m:t>
        </m:r>
        <m:r>
          <m:rPr>
            <m:nor/>
          </m:rPr>
          <w:rPr>
            <w:rFonts w:ascii="Cambria Math" w:hAnsi="Cambria Math"/>
          </w:rPr>
          <m:t>:</m:t>
        </m:r>
      </m:oMath>
      <w:r w:rsidR="00C40E97">
        <w:t xml:space="preserve"> Egy handover költsége.</w:t>
      </w:r>
    </w:p>
    <w:p w14:paraId="0C9CEF12" w14:textId="0FADAA45" w:rsidR="0029630F" w:rsidRPr="0029630F" w:rsidRDefault="0029630F" w:rsidP="00C1070F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distance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limit:</m:t>
        </m:r>
      </m:oMath>
      <w:r w:rsidR="00C40E97">
        <w:t xml:space="preserve"> Maximum megengedett távolság egy összerendelt bázisállomás és felhasználó között.</w:t>
      </w:r>
    </w:p>
    <w:p w14:paraId="7B8C37AA" w14:textId="1FADD760" w:rsidR="0029630F" w:rsidRPr="0029630F" w:rsidRDefault="00C40E97" w:rsidP="00C40E97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blocking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</m:t>
        </m:r>
      </m:oMath>
      <w:r w:rsidRPr="00C40E97">
        <w:rPr>
          <w:i/>
          <w:iCs/>
        </w:rPr>
        <w:t>:</w:t>
      </w:r>
      <w:r>
        <w:t xml:space="preserve"> Egy felhasználó "elvesztésének" a költésége, azaz amikor nem rendeljük egyetlen bázisállomáshoz sem.</w:t>
      </w:r>
    </w:p>
    <w:p w14:paraId="39E4969C" w14:textId="2896513C" w:rsidR="0029630F" w:rsidRPr="0029630F" w:rsidRDefault="00C40E97" w:rsidP="00C40E97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second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connection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cost:</m:t>
        </m:r>
      </m:oMath>
      <w:r>
        <w:t xml:space="preserve"> Annak a költsége, amikor egy felhasználót nem tudunk egy második bázisállomáshoz rendelni.</w:t>
      </w:r>
    </w:p>
    <w:p w14:paraId="089096BD" w14:textId="55A78954" w:rsidR="0029630F" w:rsidRDefault="00C40E97" w:rsidP="00C40E97">
      <w:pPr>
        <w:pStyle w:val="Szvegtrzs"/>
        <w:numPr>
          <w:ilvl w:val="0"/>
          <w:numId w:val="7"/>
        </w:numPr>
        <w:spacing w:after="120"/>
        <w:jc w:val="left"/>
      </w:pPr>
      <m:oMath>
        <m:r>
          <m:rPr>
            <m:nor/>
          </m:rPr>
          <w:rPr>
            <w:rFonts w:ascii="Cambria Math" w:hAnsi="Cambria Math"/>
            <w:i/>
            <w:iCs/>
          </w:rPr>
          <m:t>third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connection</m:t>
        </m:r>
        <m:r>
          <m:rPr>
            <m:lit/>
            <m:nor/>
          </m:rPr>
          <w:rPr>
            <w:rFonts w:ascii="Cambria Math" w:hAnsi="Cambria Math"/>
            <w:i/>
            <w:iCs/>
          </w:rPr>
          <m:t>_</m:t>
        </m:r>
        <m:r>
          <m:rPr>
            <m:nor/>
          </m:rPr>
          <w:rPr>
            <w:rFonts w:ascii="Cambria Math" w:hAnsi="Cambria Math"/>
            <w:i/>
            <w:iCs/>
          </w:rPr>
          <m:t>cost:</m:t>
        </m:r>
      </m:oMath>
      <w:r>
        <w:t xml:space="preserve"> Annak a költsége, amikor egy felhasználót nem tudunk egy harmadik bázisállomáshoz rendelni.</w:t>
      </w:r>
    </w:p>
    <w:p w14:paraId="7BD331BB" w14:textId="05629BF9" w:rsidR="00C40E97" w:rsidRDefault="00BF5965" w:rsidP="00C40E97">
      <w:pPr>
        <w:pStyle w:val="Alcm"/>
      </w:pPr>
      <w:r>
        <w:t>2</w:t>
      </w:r>
      <w:r w:rsidR="00C40E97">
        <w:t>.2.3 Kényszerek</w:t>
      </w:r>
    </w:p>
    <w:p w14:paraId="3C4BCFEC" w14:textId="69D7DC48" w:rsidR="00C40E97" w:rsidRDefault="00C40E97" w:rsidP="00C40E97">
      <w:r>
        <w:t>Az optimalizációs modellben alkalmazott kényszerek:</w:t>
      </w:r>
    </w:p>
    <w:p w14:paraId="15D98226" w14:textId="17F54DEB" w:rsidR="00C40E97" w:rsidRDefault="00C40E97" w:rsidP="00F61C09">
      <w:pPr>
        <w:pStyle w:val="Listaszerbekezds"/>
        <w:numPr>
          <w:ilvl w:val="0"/>
          <w:numId w:val="10"/>
        </w:numPr>
        <w:spacing w:before="120" w:after="120"/>
      </w:pPr>
      <w:r>
        <w:t>A bázisállomások állapotváltozásait leíró kényszerek:</w:t>
      </w:r>
    </w:p>
    <w:p w14:paraId="7736FED2" w14:textId="3689D18E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56EC158A" w14:textId="575D45D0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3A032F91" w14:textId="75B177D0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≥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709D2046" w14:textId="7E66CD50" w:rsidR="00C40E97" w:rsidRPr="00F61C09" w:rsidRDefault="00C40E97" w:rsidP="00D0558F">
      <w:pPr>
        <w:spacing w:after="20"/>
        <w:ind w:left="749" w:firstLine="0"/>
        <w:jc w:val="center"/>
        <w:rPr>
          <w:sz w:val="22"/>
          <w:szCs w:val="22"/>
        </w:rPr>
      </w:pP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2-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</w:rPr>
          <m:t>-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previous</m:t>
            </m:r>
            <m:r>
              <m:rPr>
                <m:lit/>
                <m:nor/>
              </m:rPr>
              <w:rPr>
                <w:rFonts w:ascii="Cambria Math" w:hAnsi="Cambria Math"/>
                <w:sz w:val="22"/>
                <w:szCs w:val="22"/>
              </w:rPr>
              <m:t>_</m:t>
            </m:r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state</m:t>
            </m:r>
            <m:r>
              <m:rPr>
                <m:lit/>
                <m:nor/>
              </m:rPr>
              <w:rPr>
                <w:rFonts w:ascii="Cambria Math" w:hAnsi="Cambria Math"/>
                <w:sz w:val="22"/>
                <w:szCs w:val="22"/>
              </w:rPr>
              <m:t>_</m:t>
            </m:r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</w:rPr>
          <m:t>≥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dy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2"/>
            <w:szCs w:val="22"/>
          </w:rPr>
          <m:t> ∀g∈</m:t>
        </m:r>
        <m:r>
          <m:rPr>
            <m:lit/>
            <m:sty m:val="p"/>
          </m:rPr>
          <w:rPr>
            <w:rFonts w:ascii="Cambria Math" w:hAnsi="Cambria Math"/>
            <w:sz w:val="22"/>
            <w:szCs w:val="22"/>
          </w:rPr>
          <m:t>{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0,…,</m:t>
        </m:r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N</m:t>
            </m:r>
          </m:e>
          <m:sub>
            <m:r>
              <m:rPr>
                <m:nor/>
              </m:rPr>
              <w:rPr>
                <w:rFonts w:ascii="Cambria Math" w:hAnsi="Cambria Math"/>
                <w:sz w:val="22"/>
                <w:szCs w:val="22"/>
              </w:rPr>
              <m:t>gNBs</m:t>
            </m:r>
          </m:sub>
        </m:sSub>
      </m:oMath>
      <w:r w:rsidR="00F61C09">
        <w:rPr>
          <w:sz w:val="22"/>
          <w:szCs w:val="22"/>
        </w:rPr>
        <w:t>}</w:t>
      </w:r>
    </w:p>
    <w:p w14:paraId="703258FF" w14:textId="4917831A" w:rsidR="00C40E97" w:rsidRDefault="00C40E97" w:rsidP="00F61C09">
      <w:pPr>
        <w:pStyle w:val="Listaszerbekezds"/>
        <w:numPr>
          <w:ilvl w:val="0"/>
          <w:numId w:val="10"/>
        </w:numPr>
        <w:spacing w:before="120" w:after="120"/>
      </w:pPr>
      <w:r>
        <w:t>Az összerendelés-változásokat, azaz a handovereket leíró kényszerek:</w:t>
      </w:r>
    </w:p>
    <w:p w14:paraId="568D2A0B" w14:textId="0DA5B804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7D4EF974" w14:textId="2CDBDAB1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74752BEF" w14:textId="79C05108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≥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03B62250" w14:textId="1BBDC7EF" w:rsidR="00C40E97" w:rsidRPr="00F61C09" w:rsidRDefault="001C0DC6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2-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previous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state</m:t>
              </m:r>
              <m:r>
                <m:rPr>
                  <m:lit/>
                  <m:nor/>
                </m:rPr>
                <w:rPr>
                  <w:rFonts w:ascii="Cambria Math" w:hAnsi="Cambria Math"/>
                  <w:sz w:val="22"/>
                  <w:szCs w:val="22"/>
                </w:rPr>
                <m:t>_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≥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0092C822" w14:textId="103FC17F" w:rsidR="00C40E97" w:rsidRDefault="001C0DC6" w:rsidP="00F61C09">
      <w:pPr>
        <w:pStyle w:val="Listaszerbekezds"/>
        <w:numPr>
          <w:ilvl w:val="0"/>
          <w:numId w:val="10"/>
        </w:numPr>
        <w:spacing w:before="120" w:after="120"/>
      </w:pPr>
      <w:r>
        <w:t>Minden felhasználót maximum három bázisállomáshoz rendelünk hozzá:</w:t>
      </w:r>
    </w:p>
    <w:p w14:paraId="1A14758E" w14:textId="4B25ED5C" w:rsidR="00C40E97" w:rsidRPr="00C40E97" w:rsidRDefault="00000000" w:rsidP="00D0558F">
      <w:pPr>
        <w:spacing w:after="20"/>
        <w:ind w:left="749" w:firstLine="0"/>
        <w:jc w:val="center"/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 w:val="22"/>
                  <w:szCs w:val="2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gNBs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u,g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=3-z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1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-z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1DEE7AB7" w14:textId="470DA5ED" w:rsidR="00C40E97" w:rsidRDefault="001C0DC6" w:rsidP="00F61C09">
      <w:pPr>
        <w:pStyle w:val="Listaszerbekezds"/>
        <w:numPr>
          <w:ilvl w:val="0"/>
          <w:numId w:val="8"/>
        </w:numPr>
        <w:spacing w:before="120" w:after="120"/>
      </w:pPr>
      <w:r>
        <w:t>A megengedettnél nagyobb távolságra lévő bázisállomásokat és felhasználókat nem rendelhe</w:t>
      </w:r>
      <w:r w:rsidR="00D0558F">
        <w:t>t</w:t>
      </w:r>
      <w:r>
        <w:t>jük egymáshoz:</w:t>
      </w:r>
    </w:p>
    <w:p w14:paraId="5DF177CD" w14:textId="775C973A" w:rsidR="001C0DC6" w:rsidRPr="00F61C09" w:rsidRDefault="00000000" w:rsidP="00D0558F">
      <w:pPr>
        <w:spacing w:after="20"/>
        <w:ind w:left="749" w:firstLine="0"/>
        <w:jc w:val="center"/>
        <w:rPr>
          <w:rFonts w:cs="Mang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=0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 , ha 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distance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&gt;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>distance</m:t>
          </m:r>
          <m:r>
            <m:rPr>
              <m:lit/>
              <m:nor/>
            </m:rPr>
            <w:rPr>
              <w:rFonts w:ascii="Cambria Math" w:hAnsi="Cambria Math"/>
              <w:sz w:val="22"/>
              <w:szCs w:val="22"/>
            </w:rPr>
            <m:t>_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>limit</m:t>
          </m:r>
        </m:oMath>
      </m:oMathPara>
    </w:p>
    <w:p w14:paraId="60E69150" w14:textId="23C1D412" w:rsidR="00C40E97" w:rsidRPr="00F61C09" w:rsidRDefault="001C0DC6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08618F8E" w14:textId="6E9D2CDC" w:rsidR="00C40E97" w:rsidRDefault="001C0DC6" w:rsidP="00F61C09">
      <w:pPr>
        <w:pStyle w:val="Listaszerbekezds"/>
        <w:numPr>
          <w:ilvl w:val="0"/>
          <w:numId w:val="8"/>
        </w:numPr>
        <w:spacing w:before="120" w:after="120"/>
      </w:pPr>
      <w:r>
        <w:t>Minden felhasználó csak bekapcsolt állapotban lévő bázisállomáshoz rendelhető hozzá:</w:t>
      </w:r>
    </w:p>
    <w:p w14:paraId="21CD0285" w14:textId="5E7A3066" w:rsidR="00C40E97" w:rsidRPr="00F61C09" w:rsidRDefault="00000000" w:rsidP="00D0558F">
      <w:pPr>
        <w:spacing w:after="20"/>
        <w:ind w:left="749" w:firstLine="0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u,g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 ∀u∈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users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, g∈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50E66A2D" w14:textId="5012AE4D" w:rsidR="00C40E97" w:rsidRDefault="001C0DC6" w:rsidP="00F61C09">
      <w:pPr>
        <w:pStyle w:val="Listaszerbekezds"/>
        <w:keepNext/>
        <w:numPr>
          <w:ilvl w:val="0"/>
          <w:numId w:val="8"/>
        </w:numPr>
        <w:spacing w:before="120" w:after="120"/>
      </w:pPr>
      <w:r>
        <w:lastRenderedPageBreak/>
        <w:t>Egy adott bázisállomáshoz csatlakoztatott felhasználók össz</w:t>
      </w:r>
      <w:r w:rsidR="000D6B39">
        <w:t xml:space="preserve">es </w:t>
      </w:r>
      <w:r>
        <w:t>sávszélesség-igénye nem haladhatja meg a bázisállomás kapacitását:</w:t>
      </w:r>
    </w:p>
    <w:p w14:paraId="32843397" w14:textId="76E2F013" w:rsidR="00C40E97" w:rsidRPr="00F61C09" w:rsidRDefault="00000000" w:rsidP="00C40E97">
      <w:pPr>
        <w:ind w:left="749" w:firstLine="0"/>
        <w:jc w:val="center"/>
        <w:rPr>
          <w:sz w:val="22"/>
          <w:szCs w:val="22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sz w:val="22"/>
                  <w:szCs w:val="22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users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u,g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≤c ∀g∈</m:t>
          </m:r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{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0,…,</m:t>
          </m:r>
          <m:sSub>
            <m:sSubPr>
              <m:ctrlPr>
                <w:rPr>
                  <w:rFonts w:ascii="Cambria Math" w:hAnsi="Cambria Math"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gNBs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  <w:sz w:val="22"/>
              <w:szCs w:val="22"/>
            </w:rPr>
            <m:t>}</m:t>
          </m:r>
        </m:oMath>
      </m:oMathPara>
    </w:p>
    <w:p w14:paraId="74E7804F" w14:textId="1571A372" w:rsidR="00C40E97" w:rsidRDefault="00BF5965" w:rsidP="00F61C09">
      <w:pPr>
        <w:pStyle w:val="Alcm"/>
      </w:pPr>
      <w:r>
        <w:t>2</w:t>
      </w:r>
      <w:r w:rsidR="001C0DC6">
        <w:t>.2.4 Célfüggvény</w:t>
      </w:r>
    </w:p>
    <w:p w14:paraId="791E91E4" w14:textId="10FCFB36" w:rsidR="001C0DC6" w:rsidRDefault="001C0DC6" w:rsidP="00F61C09">
      <w:pPr>
        <w:keepNext/>
      </w:pPr>
      <w:r>
        <w:t>Az optimalizációs modell célja a következő függvény minimalizálása:</w:t>
      </w:r>
    </w:p>
    <w:p w14:paraId="30693243" w14:textId="77777777" w:rsidR="00F61C09" w:rsidRDefault="00F61C09" w:rsidP="00F61C09">
      <w:pPr>
        <w:keepNext/>
      </w:pPr>
    </w:p>
    <w:p w14:paraId="00BE661C" w14:textId="56C52183" w:rsidR="001C0DC6" w:rsidRPr="00F61C09" w:rsidRDefault="00000000" w:rsidP="00D0558F">
      <w:pPr>
        <w:spacing w:after="20"/>
        <w:rPr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min</m:t>
              </m:r>
            </m:fName>
            <m:e/>
          </m:func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gNBs</m:t>
                      </m:r>
                    </m:sub>
                  </m:sSub>
                </m:sup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u=0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users</m:t>
                          </m:r>
                        </m:sub>
                      </m:sSub>
                    </m:sup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distance</m:t>
                      </m:r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_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weight</m:t>
                      </m:r>
                    </m:e>
                  </m:nary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u,g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distance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u,g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gNBs</m:t>
                      </m:r>
                    </m:sub>
                  </m:sSub>
                </m:sup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power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cost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weight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power_cost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gNBs</m:t>
                      </m:r>
                    </m:sub>
                  </m:sSub>
                </m:sup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switching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dy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g=0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gNBs</m:t>
                      </m:r>
                    </m:sub>
                  </m:sSub>
                </m:sup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naryPr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u=0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users</m:t>
                          </m:r>
                        </m:sub>
                      </m:sSub>
                    </m:sup>
                    <m:e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handover</m:t>
                      </m:r>
                      <m:r>
                        <m:rPr>
                          <m:lit/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_</m:t>
                      </m:r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cost</m:t>
                      </m:r>
                    </m:e>
                  </m:nary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dx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u,g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 xml:space="preserve">    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users</m:t>
                      </m:r>
                    </m:sub>
                  </m:sSub>
                </m:sup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blocking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×z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users</m:t>
                      </m:r>
                    </m:sub>
                  </m:sSub>
                </m:sup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second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connection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×z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N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 w:val="22"/>
                          <w:szCs w:val="22"/>
                        </w:rPr>
                        <m:t>users</m:t>
                      </m:r>
                    </m:sub>
                  </m:sSub>
                </m:sup>
                <m:e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third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connection</m:t>
                  </m:r>
                  <m:r>
                    <m:rPr>
                      <m:lit/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_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cost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×z</m:t>
              </m:r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u</m:t>
                  </m:r>
                </m:sub>
              </m:sSub>
            </m:e>
          </m:d>
        </m:oMath>
      </m:oMathPara>
    </w:p>
    <w:p w14:paraId="6FBDB68E" w14:textId="77777777" w:rsidR="0029630F" w:rsidRPr="0029630F" w:rsidRDefault="0029630F" w:rsidP="0029630F">
      <w:pPr>
        <w:pStyle w:val="Cmsor2"/>
        <w:numPr>
          <w:ilvl w:val="3"/>
          <w:numId w:val="1"/>
        </w:numPr>
        <w:jc w:val="left"/>
      </w:pPr>
    </w:p>
    <w:p w14:paraId="1E9834E1" w14:textId="77777777" w:rsidR="0029630F" w:rsidRPr="0029630F" w:rsidRDefault="0029630F" w:rsidP="0029630F">
      <w:pPr>
        <w:pStyle w:val="Szvegtrzs"/>
      </w:pPr>
    </w:p>
    <w:p w14:paraId="564CEBD2" w14:textId="3BF28076" w:rsidR="00CF12F9" w:rsidRDefault="00BF5965" w:rsidP="00CE76C5">
      <w:pPr>
        <w:pStyle w:val="Cmsor2"/>
      </w:pPr>
      <w:r>
        <w:t>2</w:t>
      </w:r>
      <w:r w:rsidR="00CF12F9">
        <w:t>.3 Szimuláció</w:t>
      </w:r>
    </w:p>
    <w:p w14:paraId="372F9657" w14:textId="1CCDB9A7" w:rsidR="009F1E3B" w:rsidRDefault="009F1E3B" w:rsidP="009F1E3B">
      <w:pPr>
        <w:pStyle w:val="Szvegtrzs"/>
      </w:pPr>
      <w:r>
        <w:t xml:space="preserve">A felépített rendszer működése </w:t>
      </w:r>
      <w:r w:rsidR="00D9231E">
        <w:t>a következő</w:t>
      </w:r>
      <w:r>
        <w:t xml:space="preserve">: a bázisállomások fix helyen vannak elosztva a modellezett területen, míg a felhasználók a területen belül mozognak. </w:t>
      </w:r>
      <w:r w:rsidR="000D6B39">
        <w:t>Utóbbiak</w:t>
      </w:r>
      <w:r>
        <w:t xml:space="preserve"> 0.5 másodpercenként lépnek egyet. 10 lépésenként megtörténik minden felhasználó valamely bázisállomáshoz rendelése a bevezetett költségek minimalizálása mellett. Ezek az összerendelések fennmaradnak újabb 10 lépésen keresztül, majd újból kiszámításra kerülnek már a felhasználók új helyzetét figyelembe véve.</w:t>
      </w:r>
    </w:p>
    <w:p w14:paraId="6A89A3D5" w14:textId="1FEBA8BE" w:rsidR="009F1E3B" w:rsidRDefault="009F1E3B" w:rsidP="009F1E3B">
      <w:pPr>
        <w:pStyle w:val="Szvegtrzs"/>
      </w:pPr>
      <w:r>
        <w:t>A felhasználók mozgása egy előre meghatározott modell szerint történik</w:t>
      </w:r>
      <w:r w:rsidR="00D2293A">
        <w:t xml:space="preserve">, amire több példát is </w:t>
      </w:r>
      <w:r w:rsidR="000D6B39">
        <w:t>láttam</w:t>
      </w:r>
      <w:r w:rsidR="00D2293A">
        <w:t xml:space="preserve"> egy csak mobilitással foglalkozó cikkben</w:t>
      </w:r>
      <w:r w:rsidR="001953C9">
        <w:t xml:space="preserve"> [</w:t>
      </w:r>
      <w:hyperlink w:anchor="f7veg" w:history="1">
        <w:r w:rsidR="001953C9" w:rsidRPr="00E03E83">
          <w:rPr>
            <w:rStyle w:val="Hiperhivatkozs"/>
          </w:rPr>
          <w:t>7</w:t>
        </w:r>
      </w:hyperlink>
      <w:r w:rsidR="001953C9">
        <w:t>].</w:t>
      </w:r>
      <w:r w:rsidR="007064E8">
        <w:t xml:space="preserve"> </w:t>
      </w:r>
      <w:r w:rsidR="00BD5050">
        <w:t>Minden egyes felhasználó rendelkezik egy mozgási iránnyal és sebességgel, és ezen mértékek alapján kerül kiszámításra az adott user új pozíciója a koordináta-rendszerben. A valóságot jobban tükröző mobilitás elérése érdekében egy lépés megtétele után nem sorso</w:t>
      </w:r>
      <w:r w:rsidR="000D6B39">
        <w:t>ltam</w:t>
      </w:r>
      <w:r w:rsidR="00BD5050">
        <w:t xml:space="preserve"> egy új, véletlen irány és sebesség, hanem a korábban fennálló értékek kerülnek </w:t>
      </w:r>
      <w:r w:rsidR="00D2293A">
        <w:t>kombinálásra</w:t>
      </w:r>
      <w:r w:rsidR="00BD5050">
        <w:t xml:space="preserve"> véletlen értékekkel. Az </w:t>
      </w:r>
      <w:r w:rsidR="001E71B2">
        <w:t xml:space="preserve">új irány számításának esetében az új érték tartománya úgy van meghatározva, hogy az eredeti iránytól egy kis, maximum 45 </w:t>
      </w:r>
      <w:r w:rsidR="001E71B2" w:rsidRPr="00D2293A">
        <w:rPr>
          <w:color w:val="000000" w:themeColor="text1"/>
        </w:rPr>
        <w:t>fokos</w:t>
      </w:r>
      <w:r w:rsidR="001E71B2">
        <w:t xml:space="preserve"> szögben térjen el, ezzel is utánozva egy ember viszonylag egyenes vonalban történő haladását.</w:t>
      </w:r>
    </w:p>
    <w:p w14:paraId="74543FF0" w14:textId="6864DDD4" w:rsidR="001E71B2" w:rsidRPr="00823400" w:rsidRDefault="00000000" w:rsidP="00D2293A">
      <w:pPr>
        <w:pStyle w:val="Szvegtrzs"/>
        <w:spacing w:before="120" w:afterLines="20" w:after="48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ϕ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=0.4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⋅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>random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ϕ</m:t>
                  </m: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u,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last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en>
              </m:f>
              <m:r>
                <w:rPr>
                  <w:rFonts w:ascii="Cambria Math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u,</m:t>
                  </m:r>
                  <m:r>
                    <m:rPr>
                      <m:nor/>
                    </m:rPr>
                    <w:rPr>
                      <w:rFonts w:ascii="Cambria Math" w:hAnsi="Cambria Math"/>
                      <w:sz w:val="22"/>
                      <w:szCs w:val="22"/>
                    </w:rPr>
                    <m:t>last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π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en>
              </m:f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</m:d>
          <m:r>
            <w:rPr>
              <w:rFonts w:ascii="Cambria Math" w:hAnsi="Cambria Math"/>
              <w:sz w:val="22"/>
              <w:szCs w:val="22"/>
            </w:rPr>
            <m:t>+0.6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ϕ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u,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last</m:t>
              </m:r>
            </m:sub>
          </m:sSub>
        </m:oMath>
      </m:oMathPara>
    </w:p>
    <w:p w14:paraId="42075F87" w14:textId="009F0DEC" w:rsidR="001E71B2" w:rsidRPr="00823400" w:rsidRDefault="00000000" w:rsidP="00D2293A">
      <w:pPr>
        <w:pStyle w:val="Szvegtrzs"/>
        <w:spacing w:afterLines="20" w:after="48"/>
        <w:jc w:val="center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=0.4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⋅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random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1,20</m:t>
              </m:r>
            </m:e>
          </m:d>
          <m:r>
            <w:rPr>
              <w:rFonts w:ascii="Cambria Math" w:hAnsi="Cambria Math"/>
              <w:sz w:val="22"/>
              <w:szCs w:val="22"/>
            </w:rPr>
            <m:t>+0.6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v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u,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last</m:t>
              </m:r>
            </m:sub>
          </m:sSub>
        </m:oMath>
      </m:oMathPara>
    </w:p>
    <w:p w14:paraId="4A6D6E02" w14:textId="00E5BADE" w:rsidR="00823400" w:rsidRDefault="00823400" w:rsidP="00826A13">
      <w:pPr>
        <w:pStyle w:val="Szvegtrzs"/>
        <w:keepNext/>
        <w:jc w:val="left"/>
      </w:pPr>
      <w:r>
        <w:lastRenderedPageBreak/>
        <w:t xml:space="preserve">Amikor egy felhasználó a kijelölt terület széléhez ér, mozgási iránya úgy változik, hogy az elért széltől elfele, a terület közepe fele kezdjen el </w:t>
      </w:r>
      <w:r w:rsidR="000D6B39">
        <w:t>mozogni</w:t>
      </w:r>
      <w:r>
        <w:t xml:space="preserve"> a következő lépésben. </w:t>
      </w:r>
      <w:r w:rsidR="00826A13">
        <w:t>Például,</w:t>
      </w:r>
      <w:r>
        <w:t xml:space="preserve"> ha a </w:t>
      </w:r>
      <w:r w:rsidR="00826A13">
        <w:t>user a terület bal széléhez ér, mozgási irányi így módosul:</w:t>
      </w:r>
    </w:p>
    <w:p w14:paraId="319A16B9" w14:textId="4282E15E" w:rsidR="00823400" w:rsidRPr="00826A13" w:rsidRDefault="00823400" w:rsidP="00E55932">
      <w:pPr>
        <w:pStyle w:val="Szvegtrzs"/>
        <w:spacing w:before="120" w:after="360"/>
        <w:jc w:val="center"/>
        <w:rPr>
          <w:sz w:val="22"/>
          <w:szCs w:val="22"/>
        </w:rPr>
      </w:pPr>
      <m:oMathPara>
        <m:oMath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if </m:t>
          </m:r>
          <m:r>
            <w:rPr>
              <w:rFonts w:ascii="Cambria Math" w:hAnsi="Cambria Math"/>
              <w:sz w:val="22"/>
              <w:szCs w:val="22"/>
            </w:rPr>
            <m:t>user</m:t>
          </m:r>
          <m:r>
            <m:rPr>
              <m:lit/>
            </m:rPr>
            <w:rPr>
              <w:rFonts w:ascii="Cambria Math" w:hAnsi="Cambria Math"/>
              <w:sz w:val="22"/>
              <w:szCs w:val="22"/>
            </w:rPr>
            <m:t>_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=0:</m:t>
          </m:r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 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then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ϕ</m:t>
              </m:r>
              <m:ctrlPr>
                <w:rPr>
                  <w:rFonts w:ascii="Cambria Math" w:hAnsi="Cambria Math"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u,</m:t>
              </m:r>
              <m:r>
                <m:rPr>
                  <m:nor/>
                </m:rPr>
                <w:rPr>
                  <w:rFonts w:ascii="Cambria Math" w:hAnsi="Cambria Math"/>
                  <w:sz w:val="22"/>
                  <w:szCs w:val="22"/>
                </w:rPr>
                <m:t>last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r>
            <m:rPr>
              <m:nor/>
            </m:rPr>
            <w:rPr>
              <w:rFonts w:ascii="Cambria Math" w:hAnsi="Cambria Math"/>
              <w:sz w:val="22"/>
              <w:szCs w:val="22"/>
            </w:rPr>
            <m:t xml:space="preserve">random 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0,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π</m:t>
              </m:r>
            </m:e>
          </m:d>
        </m:oMath>
      </m:oMathPara>
    </w:p>
    <w:p w14:paraId="2510201B" w14:textId="77777777" w:rsidR="00826A13" w:rsidRDefault="00826A13" w:rsidP="00826A13">
      <w:pPr>
        <w:pStyle w:val="Szvegtrzs"/>
        <w:keepNext/>
        <w:spacing w:before="120" w:after="120"/>
        <w:jc w:val="center"/>
      </w:pPr>
      <w:r>
        <w:rPr>
          <w:noProof/>
          <w:sz w:val="22"/>
          <w:szCs w:val="22"/>
        </w:rPr>
        <w:drawing>
          <wp:inline distT="0" distB="0" distL="0" distR="0" wp14:anchorId="420DB6D1" wp14:editId="55C416F4">
            <wp:extent cx="3657600" cy="2746178"/>
            <wp:effectExtent l="0" t="0" r="0" b="0"/>
            <wp:docPr id="634566951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66951" name="Ábra 6345669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8B3D" w14:textId="00643756" w:rsidR="00826A13" w:rsidRPr="00826A13" w:rsidRDefault="00826A13" w:rsidP="00E55932">
      <w:pPr>
        <w:pStyle w:val="Kpalrs"/>
        <w:jc w:val="center"/>
        <w:rPr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ábra \* ARABIC </w:instrText>
      </w:r>
      <w:r>
        <w:rPr>
          <w:sz w:val="22"/>
          <w:szCs w:val="22"/>
        </w:rPr>
        <w:fldChar w:fldCharType="separate"/>
      </w:r>
      <w:r w:rsidR="0009179C">
        <w:rPr>
          <w:noProof/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t>. ábra.  Felhasználók mozgásának modellezése</w:t>
      </w:r>
    </w:p>
    <w:p w14:paraId="46D5609A" w14:textId="6322300C" w:rsidR="00823400" w:rsidRPr="009F1E3B" w:rsidRDefault="00823400" w:rsidP="00823400">
      <w:pPr>
        <w:pStyle w:val="Szvegtrzs"/>
        <w:jc w:val="left"/>
      </w:pPr>
      <w:r>
        <w:t xml:space="preserve"> </w:t>
      </w:r>
    </w:p>
    <w:p w14:paraId="6C7D57B9" w14:textId="18868BB8" w:rsidR="001E71B2" w:rsidRDefault="00BF5965" w:rsidP="00E55932">
      <w:pPr>
        <w:pStyle w:val="Cmsor2"/>
      </w:pPr>
      <w:r>
        <w:lastRenderedPageBreak/>
        <w:t>2</w:t>
      </w:r>
      <w:r w:rsidR="00CE76C5">
        <w:t>.</w:t>
      </w:r>
      <w:r w:rsidR="00CF12F9">
        <w:t>4</w:t>
      </w:r>
      <w:r w:rsidR="00CE76C5">
        <w:t xml:space="preserve"> Ábrázolás</w:t>
      </w:r>
    </w:p>
    <w:p w14:paraId="1562BD79" w14:textId="57A3BC41" w:rsidR="00826A13" w:rsidRDefault="00826A13" w:rsidP="00E55932">
      <w:pPr>
        <w:pStyle w:val="Szvegtrzs"/>
        <w:keepNext/>
        <w:spacing w:after="120"/>
      </w:pPr>
      <w:r>
        <w:t>A feladat lényegi része volt a felhasználók és bázisállomások összerendelésének és a bázisállomások működési állapotának szemlélt</w:t>
      </w:r>
      <w:r w:rsidR="000D6B39">
        <w:t>et</w:t>
      </w:r>
      <w:r>
        <w:t xml:space="preserve">ése is a szimuláció közben. Ezt a </w:t>
      </w:r>
      <w:r w:rsidR="006F3570">
        <w:t>Matplotlib nevű Python könyvtárral</w:t>
      </w:r>
      <w:r w:rsidR="006F3570">
        <w:rPr>
          <w:rStyle w:val="Lbjegyzet-hivatkozs"/>
        </w:rPr>
        <w:footnoteReference w:id="3"/>
      </w:r>
      <w:r w:rsidR="006F3570">
        <w:t xml:space="preserve"> valósítottam meg, ami egy egyszerű és jól értelmezhető interfészt biztosított a kijelölt területet reprezentáló koordináta-rendszer kirajzolásához, a bázisállomások és felhasználók helyzetének</w:t>
      </w:r>
      <w:r w:rsidR="00661746">
        <w:t>,</w:t>
      </w:r>
      <w:r w:rsidR="006F3570">
        <w:t xml:space="preserve"> állapot</w:t>
      </w:r>
      <w:r w:rsidR="00661746">
        <w:t>ának</w:t>
      </w:r>
      <w:r w:rsidR="006F3570">
        <w:t xml:space="preserve"> megjelenítéséhez.</w:t>
      </w:r>
    </w:p>
    <w:p w14:paraId="29467B21" w14:textId="77777777" w:rsidR="00E55932" w:rsidRDefault="00E55932" w:rsidP="00E55932">
      <w:pPr>
        <w:pStyle w:val="Szvegtrzs"/>
        <w:keepNext/>
        <w:spacing w:before="360"/>
        <w:jc w:val="center"/>
      </w:pPr>
      <w:r>
        <w:rPr>
          <w:noProof/>
        </w:rPr>
        <w:drawing>
          <wp:inline distT="0" distB="0" distL="0" distR="0" wp14:anchorId="5EDDB48A" wp14:editId="5DFEB8C4">
            <wp:extent cx="3657600" cy="2746178"/>
            <wp:effectExtent l="0" t="0" r="0" b="0"/>
            <wp:docPr id="1659654244" name="Ábr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54244" name="Ábra 16596542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BCD" w14:textId="5EA1EAC6" w:rsidR="00E55932" w:rsidRDefault="00000000" w:rsidP="00E55932">
      <w:pPr>
        <w:pStyle w:val="Kpalrs"/>
        <w:spacing w:before="120" w:after="120"/>
        <w:jc w:val="center"/>
      </w:pPr>
      <w:fldSimple w:instr=" SEQ ábra \* ARABIC ">
        <w:r w:rsidR="0009179C">
          <w:rPr>
            <w:noProof/>
          </w:rPr>
          <w:t>2</w:t>
        </w:r>
      </w:fldSimple>
      <w:r w:rsidR="00E55932">
        <w:t>. ábra. Összerendelések és állapotok ábrázolása</w:t>
      </w:r>
    </w:p>
    <w:p w14:paraId="42161340" w14:textId="42FDA077" w:rsidR="00E55932" w:rsidRDefault="00E55932" w:rsidP="00E55932">
      <w:r>
        <w:t xml:space="preserve">A </w:t>
      </w:r>
      <w:r w:rsidR="00AD38A6">
        <w:t>háromszögek jelölik a bázisállomásokat, míg a pontok a felhasználókat. A piros színű bázisállomás</w:t>
      </w:r>
      <w:r w:rsidR="000D6B39">
        <w:t>o</w:t>
      </w:r>
      <w:r w:rsidR="00AD38A6">
        <w:t xml:space="preserve">k bekapcsolt, a zöld színűek kikapcsolt állapotban vannak. A színes kör a bázisállomás legutóbbi állapotára utal: a zöld kör jelzi, ha az adott állomás éppen bekapcsolt, a piros kör pedig azt, ha éppen kikapcsolt állapotba került. Ahol nincs kör, ott nem történt állapotváltozás. </w:t>
      </w:r>
    </w:p>
    <w:p w14:paraId="6168DA91" w14:textId="1701DE35" w:rsidR="00AD38A6" w:rsidRPr="00E55932" w:rsidRDefault="00AD38A6" w:rsidP="00AD38A6">
      <w:pPr>
        <w:spacing w:after="120"/>
      </w:pPr>
      <w:r>
        <w:t>A felhasználókat kisebb pontok reprezentálják: minél sötétebb kék egy pont, annál több bázisállomással van kapcsolatban az adott user. Ha egyetlen állomáshoz sem lett hozzárendelve, akkor szürkére vált a pont. Magukra a konk</w:t>
      </w:r>
      <w:r w:rsidR="000D6B39">
        <w:t>r</w:t>
      </w:r>
      <w:r>
        <w:t>ét összerendelésekre a vékony szürke vonalak utalnak.</w:t>
      </w:r>
    </w:p>
    <w:p w14:paraId="34B87529" w14:textId="41D604A1" w:rsidR="00FD313A" w:rsidRDefault="00BF5965" w:rsidP="00391AAA">
      <w:pPr>
        <w:pStyle w:val="Cmsor2"/>
      </w:pPr>
      <w:r>
        <w:t>2</w:t>
      </w:r>
      <w:r w:rsidR="00CE76C5">
        <w:t>.</w:t>
      </w:r>
      <w:r w:rsidR="00CF12F9">
        <w:t>5</w:t>
      </w:r>
      <w:r w:rsidR="00CE76C5">
        <w:t xml:space="preserve"> </w:t>
      </w:r>
      <w:r w:rsidR="001617AD">
        <w:t>Tesztelés változó költségekkel</w:t>
      </w:r>
    </w:p>
    <w:p w14:paraId="11A723DA" w14:textId="79488AED" w:rsidR="00391AAA" w:rsidRDefault="00391AAA" w:rsidP="00391AAA">
      <w:pPr>
        <w:pStyle w:val="Szvegtrzs"/>
      </w:pPr>
      <w:r>
        <w:t xml:space="preserve">Az elkészült modell helyes működését végül tesztelni kellett, azaz megvizsgálni, hogy az optimalizálás eredménye hogyan változik a különböző költségek függvényében. Minden ilyen vizsgálatnál volt egy vagy két kijelölt </w:t>
      </w:r>
      <w:r w:rsidR="00281024">
        <w:t>költség, melyek különböző értékeinek beállításával mértem/számoltam egy olyan mértéket, ami nagy mértékben függött a vizsgált költségektől.</w:t>
      </w:r>
      <w:r w:rsidR="00AB039E">
        <w:t xml:space="preserve"> A mé</w:t>
      </w:r>
      <w:r w:rsidR="00281024">
        <w:t>rés</w:t>
      </w:r>
      <w:r w:rsidR="00AB039E">
        <w:t>eket</w:t>
      </w:r>
      <w:r w:rsidR="00281024">
        <w:t xml:space="preserve"> egy </w:t>
      </w:r>
      <w:r w:rsidR="00AB039E">
        <w:t xml:space="preserve">előre meghatározott, </w:t>
      </w:r>
      <w:r w:rsidR="00281024">
        <w:t xml:space="preserve">1000 felhasználói </w:t>
      </w:r>
      <w:r w:rsidR="00AB039E">
        <w:t>lépésből álló szimuláción végeztem, 10 lépésenként egy optimalizációt végezve, melynek eredménye egy új, optimális összerendelés volt.</w:t>
      </w:r>
      <w:r w:rsidR="00F34E03">
        <w:t xml:space="preserve"> A </w:t>
      </w:r>
      <w:r w:rsidR="000D6B39">
        <w:t>felhasználónkként</w:t>
      </w:r>
      <w:r w:rsidR="00F34E03">
        <w:t xml:space="preserve"> 1000 lépés meghatározásakor előáll</w:t>
      </w:r>
      <w:r w:rsidR="000D6B39">
        <w:t>ó</w:t>
      </w:r>
      <w:r w:rsidR="00F34E03">
        <w:t>, valamint a mérési adatokat a pandas nevű könyvtárral</w:t>
      </w:r>
      <w:r w:rsidR="00F34E03">
        <w:rPr>
          <w:rStyle w:val="Lbjegyzet-hivatkozs"/>
        </w:rPr>
        <w:footnoteReference w:id="4"/>
      </w:r>
      <w:r w:rsidR="00F34E03">
        <w:t xml:space="preserve"> végeztem.</w:t>
      </w:r>
    </w:p>
    <w:p w14:paraId="0485B810" w14:textId="22176466" w:rsidR="00AB039E" w:rsidRDefault="00BF5965" w:rsidP="00AB039E">
      <w:pPr>
        <w:pStyle w:val="Alcm"/>
      </w:pPr>
      <w:r>
        <w:lastRenderedPageBreak/>
        <w:t>2</w:t>
      </w:r>
      <w:r w:rsidR="00AB039E">
        <w:t xml:space="preserve">.5.1 Handoverek számának mérése a </w:t>
      </w:r>
      <w:r w:rsidR="00AB039E" w:rsidRPr="00155092">
        <w:rPr>
          <w:i/>
          <w:iCs/>
        </w:rPr>
        <w:t>handover</w:t>
      </w:r>
      <w:r w:rsidR="00155092">
        <w:rPr>
          <w:i/>
          <w:iCs/>
        </w:rPr>
        <w:t>_cost</w:t>
      </w:r>
      <w:r w:rsidR="00AB039E">
        <w:t xml:space="preserve"> költség függvényében</w:t>
      </w:r>
    </w:p>
    <w:p w14:paraId="42AE44A3" w14:textId="55CBB70D" w:rsidR="00AB039E" w:rsidRDefault="00AB039E" w:rsidP="00AB039E">
      <w:r>
        <w:t xml:space="preserve">Ebben a mérésben a handover költség 3 különböző értékeinél számoltam össze az egész futás során, azaz </w:t>
      </w:r>
      <w:r w:rsidR="00E37BE7">
        <w:t>1000 lépés alatt a lezajlott handoverek számát. A modellben az számított handovernek, amikor egy felhasználóhoz rendelt bázisállomások száma megváltozott.</w:t>
      </w:r>
    </w:p>
    <w:p w14:paraId="06802E59" w14:textId="77777777" w:rsidR="00E37BE7" w:rsidRDefault="00E37BE7" w:rsidP="00E37BE7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F4B997F" wp14:editId="0475A64B">
            <wp:extent cx="3657600" cy="2746179"/>
            <wp:effectExtent l="0" t="0" r="0" b="0"/>
            <wp:docPr id="479520102" name="Ábr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20102" name="Ábra 4795201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5A6C" w14:textId="67594CE6" w:rsidR="00E37BE7" w:rsidRDefault="00000000" w:rsidP="00E37BE7">
      <w:pPr>
        <w:pStyle w:val="Kpalrs"/>
        <w:jc w:val="center"/>
      </w:pPr>
      <w:fldSimple w:instr=" SEQ ábra \* ARABIC ">
        <w:r w:rsidR="0009179C">
          <w:rPr>
            <w:noProof/>
          </w:rPr>
          <w:t>3</w:t>
        </w:r>
      </w:fldSimple>
      <w:r w:rsidR="00E37BE7">
        <w:t>. ábra</w:t>
      </w:r>
      <w:r w:rsidR="004B026A">
        <w:t>.</w:t>
      </w:r>
      <w:r w:rsidR="00E37BE7">
        <w:t xml:space="preserve"> Handoverek száma a megfelelő költség függvényében</w:t>
      </w:r>
    </w:p>
    <w:p w14:paraId="290ECC43" w14:textId="77777777" w:rsidR="00E37BE7" w:rsidRDefault="00E37BE7" w:rsidP="00E37BE7"/>
    <w:p w14:paraId="317D242A" w14:textId="41B9F982" w:rsidR="00E37BE7" w:rsidRDefault="00BF5965" w:rsidP="00E37BE7">
      <w:pPr>
        <w:pStyle w:val="Alcm"/>
      </w:pPr>
      <w:r>
        <w:t>2</w:t>
      </w:r>
      <w:r w:rsidR="00E37BE7">
        <w:t xml:space="preserve">.5.2 Bázisállomás be- és kikapcsolásinak mérése a </w:t>
      </w:r>
      <w:r w:rsidR="00E37BE7" w:rsidRPr="00155092">
        <w:rPr>
          <w:i/>
          <w:iCs/>
        </w:rPr>
        <w:t>switching</w:t>
      </w:r>
      <w:r w:rsidR="00155092" w:rsidRPr="00155092">
        <w:rPr>
          <w:i/>
          <w:iCs/>
        </w:rPr>
        <w:t>_cost</w:t>
      </w:r>
      <w:r w:rsidR="00E37BE7">
        <w:t xml:space="preserve"> költség függvényében</w:t>
      </w:r>
    </w:p>
    <w:p w14:paraId="69EBF5E0" w14:textId="4AFA9088" w:rsidR="00E37BE7" w:rsidRDefault="00E37BE7" w:rsidP="00E37BE7">
      <w:r>
        <w:t>Az alábbi mérésben egy bázisállomás működési állapotának megváltozásához rendelt költség 3 különböző értékénél számoltam össze a futás alatt történt összes állapotváltozást.</w:t>
      </w:r>
    </w:p>
    <w:p w14:paraId="5AB5E0DC" w14:textId="77777777" w:rsidR="00E37BE7" w:rsidRDefault="00E37BE7" w:rsidP="00E37BE7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75037E05" wp14:editId="4100B868">
            <wp:extent cx="3657600" cy="2746179"/>
            <wp:effectExtent l="0" t="0" r="0" b="0"/>
            <wp:docPr id="1762379509" name="Ábr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79509" name="Ábra 17623795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9A22" w14:textId="4D0B9391" w:rsidR="00E37BE7" w:rsidRDefault="00000000" w:rsidP="00E37BE7">
      <w:pPr>
        <w:pStyle w:val="Kpalrs"/>
        <w:jc w:val="center"/>
      </w:pPr>
      <w:fldSimple w:instr=" SEQ ábra \* ARABIC ">
        <w:r w:rsidR="0009179C">
          <w:rPr>
            <w:noProof/>
          </w:rPr>
          <w:t>4</w:t>
        </w:r>
      </w:fldSimple>
      <w:r w:rsidR="00E37BE7">
        <w:t>. ábra</w:t>
      </w:r>
      <w:r w:rsidR="004B026A">
        <w:t>.</w:t>
      </w:r>
      <w:r w:rsidR="00E37BE7">
        <w:t xml:space="preserve"> A bázisállomások ki-és bekapcsolásainak száma a megfelelő költség függvényében</w:t>
      </w:r>
    </w:p>
    <w:p w14:paraId="13213A58" w14:textId="6E9F442F" w:rsidR="00661746" w:rsidRDefault="00BF5965" w:rsidP="00661746">
      <w:pPr>
        <w:pStyle w:val="Alcm"/>
      </w:pPr>
      <w:r>
        <w:t>2</w:t>
      </w:r>
      <w:r w:rsidR="00E37BE7">
        <w:t xml:space="preserve">.5.3 Bázisállomás be- és kikapcsolásinak mérése </w:t>
      </w:r>
      <w:r w:rsidR="00661746">
        <w:t xml:space="preserve">a </w:t>
      </w:r>
      <w:r w:rsidR="00661746" w:rsidRPr="00155092">
        <w:rPr>
          <w:i/>
          <w:iCs/>
        </w:rPr>
        <w:t>switching_cost</w:t>
      </w:r>
      <w:r w:rsidR="00661746">
        <w:t xml:space="preserve"> és handover</w:t>
      </w:r>
      <w:r w:rsidR="00661746" w:rsidRPr="00155092">
        <w:rPr>
          <w:i/>
          <w:iCs/>
        </w:rPr>
        <w:t>_cost</w:t>
      </w:r>
      <w:r w:rsidR="00661746">
        <w:t xml:space="preserve"> költség függvényében</w:t>
      </w:r>
    </w:p>
    <w:p w14:paraId="78D4E1A8" w14:textId="6DF88034" w:rsidR="00E37BE7" w:rsidRDefault="00E37BE7" w:rsidP="004B026A">
      <w:r>
        <w:t>Az alábbi mérésben egy bázisállomás</w:t>
      </w:r>
      <w:r w:rsidR="004B026A">
        <w:t>ok</w:t>
      </w:r>
      <w:r>
        <w:t xml:space="preserve"> működési állapot</w:t>
      </w:r>
      <w:r w:rsidR="004B026A">
        <w:t>ainak</w:t>
      </w:r>
      <w:r>
        <w:t xml:space="preserve"> megváltozásához rendelt költség 40 különböző értékénél, valamint a handover költség 20 különböző értékén</w:t>
      </w:r>
      <w:r w:rsidR="000D6B39">
        <w:t>é</w:t>
      </w:r>
      <w:r>
        <w:t>l számoltam össze a futás alatt történt összes BS állapotváltozást. A szebb megjelenítés érdekében 2x4-es ablakmérettel simítottam a felületet, vagyis az eredm</w:t>
      </w:r>
      <w:r w:rsidR="004B026A">
        <w:t>ényként kapott pontokat 8-as csoportokban átlagoltam és az átlagot jelenítettem meg.</w:t>
      </w:r>
    </w:p>
    <w:p w14:paraId="5A8A0DDA" w14:textId="77777777" w:rsidR="004B026A" w:rsidRDefault="00E37BE7" w:rsidP="004B026A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9EF7C9D" wp14:editId="08999B2F">
            <wp:extent cx="3657600" cy="2746178"/>
            <wp:effectExtent l="0" t="0" r="0" b="0"/>
            <wp:docPr id="1689862206" name="Ábra 1689862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2206" name="Ábra 168986220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E3DE" w14:textId="3F7A69B2" w:rsidR="00E37BE7" w:rsidRDefault="00000000" w:rsidP="004B026A">
      <w:pPr>
        <w:pStyle w:val="Kpalrs"/>
        <w:jc w:val="center"/>
      </w:pPr>
      <w:fldSimple w:instr=" SEQ ábra \* ARABIC ">
        <w:r w:rsidR="0009179C">
          <w:rPr>
            <w:noProof/>
          </w:rPr>
          <w:t>5</w:t>
        </w:r>
      </w:fldSimple>
      <w:r w:rsidR="004B026A">
        <w:t>. ábra. A bázisállomások működési állapotváltozásainak száma a két megjelölt költség függvényében</w:t>
      </w:r>
    </w:p>
    <w:p w14:paraId="5FF40D55" w14:textId="77777777" w:rsidR="00E37BE7" w:rsidRDefault="00E37BE7" w:rsidP="00E37BE7"/>
    <w:p w14:paraId="78D68A90" w14:textId="6740BA0F" w:rsidR="004B026A" w:rsidRDefault="00BF5965" w:rsidP="004B026A">
      <w:pPr>
        <w:pStyle w:val="Alcm"/>
      </w:pPr>
      <w:r>
        <w:lastRenderedPageBreak/>
        <w:t>2</w:t>
      </w:r>
      <w:r w:rsidR="004B026A">
        <w:t xml:space="preserve">.5.4 Handoverek számának mérése a </w:t>
      </w:r>
      <w:bookmarkStart w:id="0" w:name="_Hlk152685158"/>
      <w:r w:rsidR="00155092" w:rsidRPr="00155092">
        <w:rPr>
          <w:i/>
          <w:iCs/>
        </w:rPr>
        <w:t>switching_cost</w:t>
      </w:r>
      <w:r w:rsidR="004B026A">
        <w:t xml:space="preserve"> és </w:t>
      </w:r>
      <w:r w:rsidR="00155092">
        <w:t>handover</w:t>
      </w:r>
      <w:r w:rsidR="00155092" w:rsidRPr="00155092">
        <w:rPr>
          <w:i/>
          <w:iCs/>
        </w:rPr>
        <w:t>_cost</w:t>
      </w:r>
      <w:r w:rsidR="00155092">
        <w:t xml:space="preserve"> </w:t>
      </w:r>
      <w:r w:rsidR="004B026A">
        <w:t>költség függvényében</w:t>
      </w:r>
    </w:p>
    <w:bookmarkEnd w:id="0"/>
    <w:p w14:paraId="2B14D5CE" w14:textId="517761DA" w:rsidR="004B026A" w:rsidRDefault="004B026A" w:rsidP="004B026A">
      <w:r>
        <w:t xml:space="preserve">Az alábbi mérésben egy bázisállomás működési állapotának megváltozásához rendelt költség 41 különböző értékénél, valamint a handover költség 21 különböző </w:t>
      </w:r>
      <w:r w:rsidR="000D6B39">
        <w:t>értekénél</w:t>
      </w:r>
      <w:r>
        <w:t xml:space="preserve"> számoltam össze a futás alatt történt összes handovert.</w:t>
      </w:r>
    </w:p>
    <w:p w14:paraId="44343900" w14:textId="77777777" w:rsidR="004B026A" w:rsidRDefault="004B026A" w:rsidP="004B026A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14E37298" wp14:editId="0912597C">
            <wp:extent cx="3653632" cy="2743200"/>
            <wp:effectExtent l="0" t="0" r="0" b="0"/>
            <wp:docPr id="2143817625" name="Ábra 2143817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17625" name="Ábra 21438176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6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1A15" w14:textId="69C67E51" w:rsidR="004B026A" w:rsidRDefault="00000000" w:rsidP="004B026A">
      <w:pPr>
        <w:pStyle w:val="Kpalrs"/>
        <w:jc w:val="center"/>
      </w:pPr>
      <w:fldSimple w:instr=" SEQ ábra \* ARABIC ">
        <w:r w:rsidR="0009179C">
          <w:rPr>
            <w:noProof/>
          </w:rPr>
          <w:t>6</w:t>
        </w:r>
      </w:fldSimple>
      <w:r w:rsidR="004B026A">
        <w:t>. ábra. Handoverek száma a két megjelölt költség függvényében</w:t>
      </w:r>
    </w:p>
    <w:p w14:paraId="2936F4E6" w14:textId="77777777" w:rsidR="00155092" w:rsidRPr="00155092" w:rsidRDefault="00155092" w:rsidP="00155092"/>
    <w:p w14:paraId="14D02E63" w14:textId="540E26C3" w:rsidR="00155092" w:rsidRDefault="00BF5965" w:rsidP="00155092">
      <w:pPr>
        <w:pStyle w:val="Alcm"/>
      </w:pPr>
      <w:r>
        <w:t>2</w:t>
      </w:r>
      <w:r w:rsidR="00155092">
        <w:t xml:space="preserve">.5.5 „Elvesztett” felhasználók számának mérése </w:t>
      </w:r>
      <w:r w:rsidR="00155092" w:rsidRPr="00155092">
        <w:rPr>
          <w:i/>
          <w:iCs/>
        </w:rPr>
        <w:t>power_cost</w:t>
      </w:r>
      <w:r w:rsidR="00155092">
        <w:t xml:space="preserve"> és a </w:t>
      </w:r>
      <w:r w:rsidR="00155092" w:rsidRPr="00155092">
        <w:rPr>
          <w:i/>
          <w:iCs/>
        </w:rPr>
        <w:t>blocking_cost</w:t>
      </w:r>
      <w:r w:rsidR="00155092">
        <w:t xml:space="preserve"> költségek függvényében </w:t>
      </w:r>
    </w:p>
    <w:p w14:paraId="119046A3" w14:textId="1F723C7A" w:rsidR="00155092" w:rsidRDefault="00155092" w:rsidP="00155092">
      <w:r>
        <w:t>Az alábbi mérésben a futás során „elvesztett” felhasználókat számoltam össze a kapcsolatvesztés büntetésének (blocking_cost) és a bázisállomások energiaellátásának költségének függvényében. Egy user elvesztettnek minősült, ha az optimalizálás nem rendelte egyetlen bázisállomáshoz sem.</w:t>
      </w:r>
    </w:p>
    <w:p w14:paraId="1DBEF2E7" w14:textId="77777777" w:rsidR="00155092" w:rsidRDefault="00155092" w:rsidP="00155092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03A37F1B" wp14:editId="3765F81D">
            <wp:extent cx="3657600" cy="2746178"/>
            <wp:effectExtent l="0" t="0" r="0" b="0"/>
            <wp:docPr id="1591600371" name="Ábra 1591600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0371" name="Ábra 15916003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974E" w14:textId="7E4E9E78" w:rsidR="00155092" w:rsidRDefault="00000000" w:rsidP="00155092">
      <w:pPr>
        <w:pStyle w:val="Kpalrs"/>
        <w:jc w:val="center"/>
      </w:pPr>
      <w:fldSimple w:instr=" SEQ ábra \* ARABIC ">
        <w:r w:rsidR="0009179C">
          <w:rPr>
            <w:noProof/>
          </w:rPr>
          <w:t>7</w:t>
        </w:r>
      </w:fldSimple>
      <w:r w:rsidR="00155092">
        <w:t>. ábra "Elvesztett" felhasználók száma a két megjelölt költség függvényében</w:t>
      </w:r>
    </w:p>
    <w:p w14:paraId="5DCF6806" w14:textId="77777777" w:rsidR="004B026A" w:rsidRPr="00E37BE7" w:rsidRDefault="004B026A" w:rsidP="00E37BE7"/>
    <w:p w14:paraId="1F74126E" w14:textId="14E0C37D" w:rsidR="00FD313A" w:rsidRDefault="006971C3" w:rsidP="00BF5965">
      <w:pPr>
        <w:pStyle w:val="Cmsor2"/>
      </w:pPr>
      <w:r>
        <w:t xml:space="preserve">2.2 </w:t>
      </w:r>
      <w:r w:rsidR="00FD313A">
        <w:t>Összefoglalás</w:t>
      </w:r>
    </w:p>
    <w:p w14:paraId="67E2CDCD" w14:textId="3DB732A7" w:rsidR="00EF4882" w:rsidRDefault="00BF5965" w:rsidP="00EF4882">
      <w:pPr>
        <w:pStyle w:val="Szvegtrzs"/>
      </w:pPr>
      <w:r>
        <w:t>A</w:t>
      </w:r>
      <w:r w:rsidR="00345939">
        <w:t xml:space="preserve">z idei félévben munkám fókusza volt betekintést nyerni a felhasználók elosztásának feladatába egy mobilhálózatban, valamint megfogalmazni és különböző eszközökkel megoldani egy </w:t>
      </w:r>
      <w:r w:rsidR="00267079">
        <w:t xml:space="preserve">optimalizációs feladatot ebben a témakörben. Célom egy, a valóságot minél jobban tükröző modell megfogalmazása, felépítése és ábrázolása volt, ami lehetőséget ad elmélyülni és megérteni a felhasználók bázisállomásokhoz való csatlakoztatásának komplex feladatát. </w:t>
      </w:r>
      <w:r w:rsidR="00EF4882" w:rsidRPr="00EF4882">
        <w:t xml:space="preserve">Az új generációs mobilhálózatokban egyre fontosabbá válik </w:t>
      </w:r>
      <w:r w:rsidR="00EF4882">
        <w:t xml:space="preserve">a </w:t>
      </w:r>
      <w:r w:rsidR="00EF4882" w:rsidRPr="00EF4882">
        <w:t>különböző típusú bázisállomások használata</w:t>
      </w:r>
      <w:r w:rsidR="00EF4882">
        <w:t xml:space="preserve">, mivel egyre sűrűbben kell </w:t>
      </w:r>
      <w:r w:rsidR="000D6B39">
        <w:t>lefedni</w:t>
      </w:r>
      <w:r w:rsidR="00EF4882">
        <w:t xml:space="preserve"> kis területeket, ahol hatékonyan, takarékosan kell felhasznál</w:t>
      </w:r>
      <w:r w:rsidR="000D6B39">
        <w:t>n</w:t>
      </w:r>
      <w:r w:rsidR="00EF4882">
        <w:t>i az energiát, valamint</w:t>
      </w:r>
      <w:r w:rsidR="00661746">
        <w:t xml:space="preserve"> megoldani</w:t>
      </w:r>
      <w:r w:rsidR="00EF4882">
        <w:t xml:space="preserve"> egy eszköz több bázisállomáshoz való egyidejű csatlakozását.</w:t>
      </w:r>
      <w:r w:rsidR="00EF4882" w:rsidRPr="00EF4882">
        <w:t xml:space="preserve"> Emiatt </w:t>
      </w:r>
      <w:r w:rsidR="00C10E14">
        <w:t>releváns annak vizsgálata</w:t>
      </w:r>
      <w:r w:rsidR="00EF4882" w:rsidRPr="00EF4882">
        <w:t>, hogy milyen jutalmakat és büntetéseket alkalmazunk, amikor értékeljük a felhasználók hálózat</w:t>
      </w:r>
      <w:r w:rsidR="00661746">
        <w:t>hoz való</w:t>
      </w:r>
      <w:r w:rsidR="00EF4882" w:rsidRPr="00EF4882">
        <w:t xml:space="preserve"> csatlakoz</w:t>
      </w:r>
      <w:r w:rsidR="00661746">
        <w:t>tat</w:t>
      </w:r>
      <w:r w:rsidR="00EF4882" w:rsidRPr="00EF4882">
        <w:t>ásának minőségét és hatékonyságát.</w:t>
      </w:r>
    </w:p>
    <w:p w14:paraId="762EE364" w14:textId="1A75884E" w:rsidR="00EF4882" w:rsidRDefault="00C10E14" w:rsidP="00EF4882">
      <w:pPr>
        <w:pStyle w:val="Szvegtrzs"/>
      </w:pPr>
      <w:r>
        <w:t xml:space="preserve">Az optimalizációs feladatot lineáris programozási módszerekkel oldottam meg. Ehhez az IBM CPLEX Optimization Studio által biztosított Python API-t használtam. Az adatok feldolgozásához és az ábrák kirajzolásához is Python könyvtárakat használtam. A tesztek során kirajzolt felületek megjelenítéséhez az </w:t>
      </w:r>
      <w:r w:rsidR="000D6B39">
        <w:t>ablakozás</w:t>
      </w:r>
      <w:r>
        <w:t>/simítás módszerét használtam a kiugró értékek eltüntetésére.</w:t>
      </w:r>
    </w:p>
    <w:p w14:paraId="03EC9A9C" w14:textId="56448E15" w:rsidR="000B4103" w:rsidRDefault="000B4103" w:rsidP="00EF4882">
      <w:pPr>
        <w:pStyle w:val="Szvegtrzs"/>
      </w:pPr>
      <w:r>
        <w:t xml:space="preserve">Munkám során sok új módszerrel és technológiával ismerkedtem meg. Ezek megismeréséhez több idő kellett, de a számomra releváns </w:t>
      </w:r>
      <w:r w:rsidR="00CC1E25">
        <w:t>funkciójukat</w:t>
      </w:r>
      <w:r>
        <w:t xml:space="preserve"> sikerült megismernem és eredményesen használnom. A célul kitűzött modell felépítése sikerült, komplexitása elérte a kívánt szintet. Nehézsé</w:t>
      </w:r>
      <w:r w:rsidR="00BB25A2">
        <w:t>g</w:t>
      </w:r>
      <w:r>
        <w:t>be a különböző költségek hatásainak vizsgálatánál, összehasonlításáná</w:t>
      </w:r>
      <w:r w:rsidR="00BB25A2">
        <w:t xml:space="preserve">l </w:t>
      </w:r>
      <w:r>
        <w:t xml:space="preserve">ütköztem, amikor az adott vizsgálat szempontjából </w:t>
      </w:r>
      <w:r w:rsidR="00BB25A2">
        <w:t>nem releváns költségek értékét kellett megválasztani.</w:t>
      </w:r>
    </w:p>
    <w:p w14:paraId="499489F4" w14:textId="4E4A2A4C" w:rsidR="00EF4882" w:rsidRDefault="001D1853" w:rsidP="00CC1E25">
      <w:pPr>
        <w:pStyle w:val="Szvegtrzs"/>
      </w:pPr>
      <w:r>
        <w:t>A feladat potenciális fejlesztési iránya lehet a bázisállomások ki- és bekapcsolásának valósághűbb, több állapotot megkülönböztető modellez</w:t>
      </w:r>
      <w:r w:rsidR="00CC1E25">
        <w:t>ése</w:t>
      </w:r>
      <w:r w:rsidR="008C476E">
        <w:t xml:space="preserve">, továbbá a rendszer bázisállomásokkal és felhasználókkal való bővítése. </w:t>
      </w:r>
    </w:p>
    <w:p w14:paraId="116A2225" w14:textId="77777777" w:rsidR="008C52E4" w:rsidRDefault="008C52E4" w:rsidP="00C10E14">
      <w:pPr>
        <w:ind w:left="0" w:firstLine="0"/>
      </w:pPr>
    </w:p>
    <w:p w14:paraId="2044DED4" w14:textId="77777777" w:rsidR="00FD313A" w:rsidRDefault="00FD313A">
      <w:pPr>
        <w:pStyle w:val="Cmsor1"/>
        <w:pageBreakBefore/>
      </w:pPr>
      <w:r>
        <w:lastRenderedPageBreak/>
        <w:t>Irodalom, és csatlakozó dokumentumok jegyzéke</w:t>
      </w:r>
    </w:p>
    <w:p w14:paraId="0D253293" w14:textId="77777777" w:rsidR="00FD313A" w:rsidRDefault="00FD313A">
      <w:pPr>
        <w:pStyle w:val="Cmsor2"/>
      </w:pPr>
      <w:r>
        <w:t>A tanulmányozott irodalom jegyzéke: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65"/>
        <w:gridCol w:w="8705"/>
      </w:tblGrid>
      <w:tr w:rsidR="00FD313A" w14:paraId="15773A68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6711F6C9" w14:textId="2611AC3D" w:rsidR="00FD313A" w:rsidRPr="002D42F0" w:rsidRDefault="00FD313A" w:rsidP="002D42F0">
            <w:pPr>
              <w:ind w:left="0" w:firstLine="0"/>
            </w:pPr>
            <w:bookmarkStart w:id="1" w:name="_Ref321833265"/>
            <w:bookmarkStart w:id="2" w:name="_Ref321833270"/>
            <w:r w:rsidRPr="002D42F0">
              <w:t>[</w:t>
            </w:r>
            <w:fldSimple w:instr=" SEQ  refnum \* MERGEFORMAT ">
              <w:r w:rsidR="0009179C">
                <w:rPr>
                  <w:noProof/>
                </w:rPr>
                <w:t>1</w:t>
              </w:r>
            </w:fldSimple>
            <w:bookmarkEnd w:id="1"/>
            <w:r w:rsidRPr="002D42F0">
              <w:t>]</w:t>
            </w:r>
            <w:bookmarkEnd w:id="2"/>
          </w:p>
        </w:tc>
        <w:tc>
          <w:tcPr>
            <w:tcW w:w="8705" w:type="dxa"/>
            <w:shd w:val="clear" w:color="auto" w:fill="auto"/>
          </w:tcPr>
          <w:p w14:paraId="37355E81" w14:textId="64E22477" w:rsidR="00FD313A" w:rsidRDefault="00D4760E">
            <w:pPr>
              <w:pStyle w:val="Szvegtrzs"/>
              <w:ind w:left="0" w:firstLine="0"/>
            </w:pPr>
            <w:bookmarkStart w:id="3" w:name="ericsson"/>
            <w:r>
              <w:t xml:space="preserve">Ericsson. (2020). </w:t>
            </w:r>
            <w:r w:rsidRPr="00D4760E">
              <w:rPr>
                <w:i/>
                <w:iCs/>
              </w:rPr>
              <w:t xml:space="preserve">5G </w:t>
            </w:r>
            <w:bookmarkEnd w:id="3"/>
            <w:r w:rsidRPr="00D4760E">
              <w:rPr>
                <w:i/>
                <w:iCs/>
              </w:rPr>
              <w:t>Wireless Access: An Overview</w:t>
            </w:r>
            <w:r>
              <w:t xml:space="preserve">. Letöltve: 2023.9.28. Forrás: </w:t>
            </w:r>
            <w:hyperlink r:id="rId23" w:tgtFrame="_new" w:history="1">
              <w:r>
                <w:rPr>
                  <w:rStyle w:val="Hiperhivatkozs"/>
                </w:rPr>
                <w:t>https://www.ericsson.com/en/reports-and-papers/white-papers/5g-wireless-access-an-overview</w:t>
              </w:r>
            </w:hyperlink>
            <w:r w:rsidR="00FD313A">
              <w:t>.</w:t>
            </w:r>
          </w:p>
        </w:tc>
      </w:tr>
      <w:tr w:rsidR="00FD313A" w14:paraId="36688BF2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1A085C75" w14:textId="366AA96C" w:rsidR="00FD313A" w:rsidRPr="002D42F0" w:rsidRDefault="00FD313A" w:rsidP="002D42F0">
            <w:pPr>
              <w:ind w:left="0" w:firstLine="0"/>
            </w:pPr>
            <w:bookmarkStart w:id="4" w:name="_Ref321833346"/>
            <w:bookmarkStart w:id="5" w:name="cinkler" w:colFirst="0" w:colLast="1"/>
            <w:r w:rsidRPr="002D42F0">
              <w:t>[</w:t>
            </w:r>
            <w:fldSimple w:instr=" SEQ refnum \* MERGEFORMAT ">
              <w:r w:rsidR="0009179C">
                <w:rPr>
                  <w:noProof/>
                </w:rPr>
                <w:t>2</w:t>
              </w:r>
            </w:fldSimple>
            <w:r w:rsidRPr="002D42F0">
              <w:t>]</w:t>
            </w:r>
            <w:bookmarkEnd w:id="4"/>
          </w:p>
        </w:tc>
        <w:tc>
          <w:tcPr>
            <w:tcW w:w="8705" w:type="dxa"/>
            <w:shd w:val="clear" w:color="auto" w:fill="auto"/>
          </w:tcPr>
          <w:p w14:paraId="4DCFC294" w14:textId="07CF6D98" w:rsidR="00FD313A" w:rsidRDefault="00D4760E">
            <w:pPr>
              <w:pStyle w:val="Szvegtrzs"/>
              <w:ind w:left="0" w:firstLine="0"/>
            </w:pPr>
            <w:r>
              <w:t xml:space="preserve">A. Fayad, T. Cinkler and J. Rak, </w:t>
            </w:r>
            <w:r w:rsidRPr="00D4760E">
              <w:rPr>
                <w:i/>
                <w:iCs/>
              </w:rPr>
              <w:t>5G Millimeter Wave Network Optimization: Dual Connectivity and Power Allocation Strategy</w:t>
            </w:r>
            <w:r>
              <w:t xml:space="preserve">, in </w:t>
            </w:r>
            <w:r>
              <w:rPr>
                <w:rStyle w:val="Kiemels"/>
              </w:rPr>
              <w:t>IEEE Access</w:t>
            </w:r>
            <w:r>
              <w:t>, vol. 11, pp. 82079-82094, 2023, doi: 10.1109/ACCESS.2023.3300960.</w:t>
            </w:r>
          </w:p>
        </w:tc>
      </w:tr>
      <w:bookmarkEnd w:id="5"/>
      <w:tr w:rsidR="006C45EB" w14:paraId="254409E0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2CD2AD59" w14:textId="74546984" w:rsidR="006C45EB" w:rsidRPr="002D42F0" w:rsidRDefault="006C45EB" w:rsidP="002D42F0">
            <w:pPr>
              <w:ind w:left="0" w:firstLine="0"/>
            </w:pPr>
            <w:r>
              <w:t>[</w:t>
            </w:r>
            <w:r w:rsidR="001953C9">
              <w:t>3</w:t>
            </w:r>
            <w:r>
              <w:t>]</w:t>
            </w:r>
          </w:p>
        </w:tc>
        <w:tc>
          <w:tcPr>
            <w:tcW w:w="8705" w:type="dxa"/>
            <w:shd w:val="clear" w:color="auto" w:fill="auto"/>
          </w:tcPr>
          <w:p w14:paraId="29510BF2" w14:textId="48C7DE7C" w:rsidR="00340B4E" w:rsidRPr="00581ECB" w:rsidRDefault="00340B4E">
            <w:pPr>
              <w:pStyle w:val="Szvegtrzs"/>
              <w:ind w:left="0" w:firstLine="0"/>
            </w:pPr>
            <w:bookmarkStart w:id="6" w:name="fff3"/>
            <w:bookmarkStart w:id="7" w:name="f4"/>
            <w:bookmarkStart w:id="8" w:name="forr5"/>
            <w:r w:rsidRPr="00340B4E">
              <w:t xml:space="preserve">Fayad A, Cinkler T, Rak J, Jha M. Design of Cost-Efficient Optical Fronthaul for 5G/6G Networks: </w:t>
            </w:r>
            <w:bookmarkEnd w:id="6"/>
            <w:r w:rsidRPr="00340B4E">
              <w:t xml:space="preserve">An </w:t>
            </w:r>
            <w:bookmarkEnd w:id="7"/>
            <w:r w:rsidRPr="00340B4E">
              <w:t xml:space="preserve">Optimization </w:t>
            </w:r>
            <w:bookmarkEnd w:id="8"/>
            <w:r w:rsidRPr="00340B4E">
              <w:t xml:space="preserve">Perspective. Sensors. 2022; 22(23):9394. </w:t>
            </w:r>
            <w:hyperlink r:id="rId24" w:history="1">
              <w:r w:rsidRPr="006625A1">
                <w:rPr>
                  <w:rStyle w:val="Hiperhivatkozs"/>
                </w:rPr>
                <w:t>https://doi.org/10.3390/s22239394</w:t>
              </w:r>
            </w:hyperlink>
          </w:p>
        </w:tc>
      </w:tr>
      <w:tr w:rsidR="002E152F" w14:paraId="60D02119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600EEC43" w14:textId="23765668" w:rsidR="002E152F" w:rsidRDefault="002E152F" w:rsidP="002E152F">
            <w:pPr>
              <w:ind w:left="0" w:firstLine="0"/>
            </w:pPr>
            <w:r>
              <w:t>[</w:t>
            </w:r>
            <w:r w:rsidR="001953C9">
              <w:t>4</w:t>
            </w:r>
            <w:r>
              <w:t>]</w:t>
            </w:r>
          </w:p>
        </w:tc>
        <w:tc>
          <w:tcPr>
            <w:tcW w:w="8705" w:type="dxa"/>
            <w:shd w:val="clear" w:color="auto" w:fill="auto"/>
          </w:tcPr>
          <w:p w14:paraId="378ABF0D" w14:textId="5E08BA81" w:rsidR="002E152F" w:rsidRPr="00340B4E" w:rsidRDefault="002E152F" w:rsidP="002E152F">
            <w:pPr>
              <w:pStyle w:val="Szvegtrzs"/>
              <w:ind w:left="0" w:firstLine="0"/>
            </w:pPr>
            <w:bookmarkStart w:id="9" w:name="forr6"/>
            <w:bookmarkStart w:id="10" w:name="fff4"/>
            <w:r>
              <w:t>Fayad, A., &amp; Cinkler, T. Optimal Slicing of mmWave Micro Base Stations for 5G and Beyond. Journal</w:t>
            </w:r>
            <w:r w:rsidRPr="00E50514">
              <w:t xml:space="preserve"> O</w:t>
            </w:r>
            <w:r>
              <w:t>f</w:t>
            </w:r>
            <w:r w:rsidRPr="00E50514">
              <w:t xml:space="preserve"> </w:t>
            </w:r>
            <w:r>
              <w:t xml:space="preserve">Networking </w:t>
            </w:r>
            <w:bookmarkEnd w:id="9"/>
            <w:r w:rsidRPr="00E50514">
              <w:t>A</w:t>
            </w:r>
            <w:r>
              <w:t>nd</w:t>
            </w:r>
            <w:r w:rsidRPr="00E50514">
              <w:t xml:space="preserve"> N</w:t>
            </w:r>
            <w:r>
              <w:t>etwork</w:t>
            </w:r>
            <w:r w:rsidRPr="00E50514">
              <w:t xml:space="preserve"> A</w:t>
            </w:r>
            <w:r>
              <w:t>pplications</w:t>
            </w:r>
            <w:r w:rsidRPr="00E50514">
              <w:t>, V</w:t>
            </w:r>
            <w:r>
              <w:t>olume</w:t>
            </w:r>
            <w:r w:rsidRPr="00E50514">
              <w:t xml:space="preserve"> 3, I</w:t>
            </w:r>
            <w:r>
              <w:t>ssue</w:t>
            </w:r>
            <w:r w:rsidRPr="00E50514">
              <w:t xml:space="preserve"> 3, O</w:t>
            </w:r>
            <w:r>
              <w:t>ctober</w:t>
            </w:r>
            <w:r w:rsidRPr="00E50514">
              <w:t xml:space="preserve"> 202</w:t>
            </w:r>
            <w:r>
              <w:t>3</w:t>
            </w:r>
            <w:bookmarkEnd w:id="10"/>
          </w:p>
        </w:tc>
      </w:tr>
      <w:tr w:rsidR="001953C9" w14:paraId="363AE305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108A4AA0" w14:textId="6BB3717F" w:rsidR="001953C9" w:rsidRDefault="001953C9" w:rsidP="001953C9">
            <w:pPr>
              <w:ind w:left="0" w:firstLine="0"/>
            </w:pPr>
            <w:r>
              <w:t>[5]</w:t>
            </w:r>
          </w:p>
        </w:tc>
        <w:tc>
          <w:tcPr>
            <w:tcW w:w="8705" w:type="dxa"/>
            <w:shd w:val="clear" w:color="auto" w:fill="auto"/>
          </w:tcPr>
          <w:p w14:paraId="245D9C1E" w14:textId="5B2E8827" w:rsidR="001953C9" w:rsidRDefault="001953C9" w:rsidP="001953C9">
            <w:pPr>
              <w:pStyle w:val="Szvegtrzs"/>
              <w:ind w:left="0" w:firstLine="0"/>
            </w:pPr>
            <w:bookmarkStart w:id="11" w:name="fff5"/>
            <w:r>
              <w:t xml:space="preserve">IBM Corporation. (2021). CPLEX User's Manual. IBM CPLEX Optimization Studio, Version 20.1.0. Letöltve: 2023.09.23. Forrás:  </w:t>
            </w:r>
            <w:hyperlink r:id="rId25" w:tgtFrame="_new" w:history="1">
              <w:r>
                <w:rPr>
                  <w:rStyle w:val="Hiperhivatkozs"/>
                </w:rPr>
                <w:t>https://www.ibm.com/docs/en/icos/20.1.0?topic=cplex-users-manual</w:t>
              </w:r>
            </w:hyperlink>
            <w:bookmarkEnd w:id="11"/>
          </w:p>
        </w:tc>
      </w:tr>
      <w:tr w:rsidR="00CE0636" w14:paraId="56FB2BF3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4A547664" w14:textId="7CBC92FB" w:rsidR="00CE0636" w:rsidRDefault="00CE0636" w:rsidP="00CE0636">
            <w:pPr>
              <w:ind w:left="0" w:firstLine="0"/>
            </w:pPr>
            <w:bookmarkStart w:id="12" w:name="ffff6" w:colFirst="1" w:colLast="1"/>
            <w:r>
              <w:t>[6]</w:t>
            </w:r>
          </w:p>
        </w:tc>
        <w:tc>
          <w:tcPr>
            <w:tcW w:w="8705" w:type="dxa"/>
            <w:shd w:val="clear" w:color="auto" w:fill="auto"/>
          </w:tcPr>
          <w:p w14:paraId="254EB179" w14:textId="04467EF8" w:rsidR="00CE0636" w:rsidRDefault="00CE0636" w:rsidP="00CE0636">
            <w:pPr>
              <w:pStyle w:val="Szvegtrzs"/>
              <w:ind w:left="0" w:firstLine="0"/>
            </w:pPr>
            <w:bookmarkStart w:id="13" w:name="ffff7"/>
            <w:r>
              <w:t>Ericsson Blog (2023. Augusztus 10.) „</w:t>
            </w:r>
            <w:r w:rsidRPr="009F7FBF">
              <w:t>Breaking the energy curve: Network energy consumption modeling and energy saving technologies</w:t>
            </w:r>
            <w:r>
              <w:t xml:space="preserve">”  -  </w:t>
            </w:r>
            <w:r w:rsidRPr="009F7FBF">
              <w:t>Xu Zhu</w:t>
            </w:r>
            <w:r>
              <w:t xml:space="preserve">, Letöltve: 2023.12.01. Forrás: </w:t>
            </w:r>
            <w:r w:rsidRPr="009F7FBF">
              <w:t>https://www</w:t>
            </w:r>
            <w:bookmarkEnd w:id="13"/>
            <w:r w:rsidRPr="009F7FBF">
              <w:t>.ericsson.com/en/blog/2023/8/breaking-the-energy-curve</w:t>
            </w:r>
          </w:p>
        </w:tc>
      </w:tr>
      <w:tr w:rsidR="00CE0636" w14:paraId="1420EF15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71F7CF7F" w14:textId="60822522" w:rsidR="00CE0636" w:rsidRDefault="00CE0636" w:rsidP="00CE0636">
            <w:pPr>
              <w:ind w:left="0" w:firstLine="0"/>
            </w:pPr>
            <w:bookmarkStart w:id="14" w:name="forr7" w:colFirst="1" w:colLast="1"/>
            <w:bookmarkEnd w:id="12"/>
            <w:r>
              <w:t>[7]</w:t>
            </w:r>
          </w:p>
        </w:tc>
        <w:tc>
          <w:tcPr>
            <w:tcW w:w="8705" w:type="dxa"/>
            <w:shd w:val="clear" w:color="auto" w:fill="auto"/>
          </w:tcPr>
          <w:p w14:paraId="4AE0260F" w14:textId="0A84D968" w:rsidR="00CE0636" w:rsidRPr="00340B4E" w:rsidRDefault="00CE0636" w:rsidP="00CE0636">
            <w:pPr>
              <w:pStyle w:val="Szvegtrzs"/>
              <w:ind w:left="0" w:firstLine="0"/>
            </w:pPr>
            <w:bookmarkStart w:id="15" w:name="f7veg"/>
            <w:bookmarkStart w:id="16" w:name="mobility"/>
            <w:bookmarkStart w:id="17" w:name="f3"/>
            <w:r w:rsidRPr="00581ECB">
              <w:t>T. Camp</w:t>
            </w:r>
            <w:bookmarkEnd w:id="15"/>
            <w:r w:rsidRPr="00581ECB">
              <w:t xml:space="preserve">, J. Boleng </w:t>
            </w:r>
            <w:bookmarkEnd w:id="16"/>
            <w:r w:rsidRPr="00581ECB">
              <w:t xml:space="preserve">and V. Davies, </w:t>
            </w:r>
            <w:r w:rsidRPr="00581ECB">
              <w:rPr>
                <w:i/>
                <w:iCs/>
              </w:rPr>
              <w:t>A survey of mobility models for ad hoc network research</w:t>
            </w:r>
            <w:r w:rsidRPr="00581ECB">
              <w:t xml:space="preserve">, Wireless Commun. Mobile </w:t>
            </w:r>
            <w:bookmarkEnd w:id="17"/>
            <w:r w:rsidRPr="00581ECB">
              <w:t>Comput., vol. 2, no. 5, pp. 483-502, 2002.</w:t>
            </w:r>
          </w:p>
        </w:tc>
      </w:tr>
      <w:tr w:rsidR="00CE0636" w14:paraId="14E7D8DF" w14:textId="77777777" w:rsidTr="00826473">
        <w:tc>
          <w:tcPr>
            <w:tcW w:w="565" w:type="dxa"/>
            <w:shd w:val="clear" w:color="auto" w:fill="auto"/>
            <w:tcMar>
              <w:top w:w="0" w:type="dxa"/>
            </w:tcMar>
          </w:tcPr>
          <w:p w14:paraId="41E95724" w14:textId="77777777" w:rsidR="00CE0636" w:rsidRDefault="00CE0636" w:rsidP="00CE0636">
            <w:pPr>
              <w:ind w:left="0" w:firstLine="0"/>
            </w:pPr>
          </w:p>
        </w:tc>
        <w:tc>
          <w:tcPr>
            <w:tcW w:w="8705" w:type="dxa"/>
            <w:shd w:val="clear" w:color="auto" w:fill="auto"/>
          </w:tcPr>
          <w:p w14:paraId="2FC0DCEA" w14:textId="5706A743" w:rsidR="00CE0636" w:rsidRDefault="00CE0636" w:rsidP="00CE0636">
            <w:pPr>
              <w:pStyle w:val="Szvegtrzs"/>
              <w:ind w:left="0" w:firstLine="0"/>
            </w:pPr>
          </w:p>
        </w:tc>
      </w:tr>
      <w:bookmarkEnd w:id="14"/>
    </w:tbl>
    <w:p w14:paraId="335F942A" w14:textId="77777777" w:rsidR="00FD313A" w:rsidRDefault="00FD313A">
      <w:pPr>
        <w:pStyle w:val="Szvegtrzs"/>
      </w:pPr>
    </w:p>
    <w:p w14:paraId="1DFE6162" w14:textId="4995EF1C" w:rsidR="00FD313A" w:rsidRDefault="00FD313A">
      <w:pPr>
        <w:pStyle w:val="Szvegtrzs"/>
      </w:pPr>
    </w:p>
    <w:sectPr w:rsidR="00FD313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10" w:right="1134" w:bottom="1710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F4FB6" w14:textId="77777777" w:rsidR="00D60C98" w:rsidRDefault="00D60C98">
      <w:r>
        <w:separator/>
      </w:r>
    </w:p>
  </w:endnote>
  <w:endnote w:type="continuationSeparator" w:id="0">
    <w:p w14:paraId="471681CF" w14:textId="77777777" w:rsidR="00D60C98" w:rsidRDefault="00D60C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FreeSans">
    <w:altName w:val="Sylfaen"/>
    <w:charset w:val="00"/>
    <w:family w:val="swiss"/>
    <w:pitch w:val="variable"/>
    <w:sig w:usb0="E4838EFF" w:usb1="4200FDFF" w:usb2="000030A0" w:usb3="00000000" w:csb0="000001B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D9CD" w14:textId="77777777" w:rsidR="00FD313A" w:rsidRDefault="00FD313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554A3" w14:textId="77777777" w:rsidR="00FD313A" w:rsidRDefault="00FD313A">
    <w:pPr>
      <w:pStyle w:val="llb"/>
    </w:pPr>
    <w:r>
      <w:fldChar w:fldCharType="begin"/>
    </w:r>
    <w:r>
      <w:instrText xml:space="preserve"> PAGE </w:instrText>
    </w:r>
    <w:r>
      <w:fldChar w:fldCharType="separate"/>
    </w:r>
    <w:r w:rsidR="00BF1B82">
      <w:rPr>
        <w:noProof/>
      </w:rPr>
      <w:t>5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FD87" w14:textId="77777777" w:rsidR="00FD313A" w:rsidRDefault="00FD31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8955B" w14:textId="77777777" w:rsidR="00D60C98" w:rsidRDefault="00D60C98">
      <w:r>
        <w:separator/>
      </w:r>
    </w:p>
  </w:footnote>
  <w:footnote w:type="continuationSeparator" w:id="0">
    <w:p w14:paraId="45965EB3" w14:textId="77777777" w:rsidR="00D60C98" w:rsidRDefault="00D60C98">
      <w:r>
        <w:continuationSeparator/>
      </w:r>
    </w:p>
  </w:footnote>
  <w:footnote w:id="1">
    <w:p w14:paraId="4986952E" w14:textId="1BAD7ADF" w:rsidR="007C7DD8" w:rsidRDefault="007C7DD8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7C7DD8">
        <w:t>https://www.ibm.com/products/ilog-cplex-optimization-studio</w:t>
      </w:r>
    </w:p>
  </w:footnote>
  <w:footnote w:id="2">
    <w:p w14:paraId="7814561B" w14:textId="344879C5" w:rsidR="00891CF3" w:rsidRDefault="00891CF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F34E03" w:rsidRPr="00F34E03">
        <w:t>https://pypi.org/project/docplex/</w:t>
      </w:r>
    </w:p>
  </w:footnote>
  <w:footnote w:id="3">
    <w:p w14:paraId="35DDA840" w14:textId="1B3D5210" w:rsidR="006F3570" w:rsidRDefault="006F3570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F3570">
        <w:t>https://matplotlib.org/</w:t>
      </w:r>
    </w:p>
  </w:footnote>
  <w:footnote w:id="4">
    <w:p w14:paraId="1AAE2E68" w14:textId="0DF0BFB6" w:rsidR="00F34E03" w:rsidRDefault="00F34E0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34E03">
        <w:t>https://pypi.org/project/pandas/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33D4" w14:textId="77777777" w:rsidR="00FD313A" w:rsidRDefault="00FD313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38E8A" w14:textId="2BBA0ACC" w:rsidR="00FD313A" w:rsidRDefault="00D4760E">
    <w:pPr>
      <w:pStyle w:val="lfej"/>
    </w:pPr>
    <w:r>
      <w:t>Vörös Vilmos</w:t>
    </w:r>
    <w:r w:rsidR="00894DAF">
      <w:t xml:space="preserve"> (</w:t>
    </w:r>
    <w:r>
      <w:t>HW921K</w:t>
    </w:r>
    <w:r w:rsidR="00894DAF">
      <w:t>)</w:t>
    </w:r>
    <w:r w:rsidR="00894DAF">
      <w:tab/>
    </w:r>
    <w:r w:rsidR="00894DAF">
      <w:tab/>
      <w:t>20</w:t>
    </w:r>
    <w:r>
      <w:t>23</w:t>
    </w:r>
    <w:r w:rsidR="00FD313A">
      <w:t>-1</w:t>
    </w:r>
    <w:r>
      <w:t>2</w:t>
    </w:r>
    <w:r w:rsidR="00FD313A">
      <w:t>-05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F95FD" w14:textId="77777777" w:rsidR="00FD313A" w:rsidRDefault="00FD31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Cmsor1"/>
      <w:suff w:val="nothing"/>
      <w:lvlText w:val="%1. 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Cmsor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6"/>
    <w:lvl w:ilvl="0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C107C15"/>
    <w:multiLevelType w:val="multilevel"/>
    <w:tmpl w:val="329635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0997B59"/>
    <w:multiLevelType w:val="hybridMultilevel"/>
    <w:tmpl w:val="9A9E1C2C"/>
    <w:lvl w:ilvl="0" w:tplc="040E0001">
      <w:start w:val="1"/>
      <w:numFmt w:val="bullet"/>
      <w:lvlText w:val=""/>
      <w:lvlJc w:val="left"/>
      <w:pPr>
        <w:ind w:left="218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90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62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4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6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8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50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2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949" w:hanging="360"/>
      </w:pPr>
      <w:rPr>
        <w:rFonts w:ascii="Wingdings" w:hAnsi="Wingdings" w:hint="default"/>
      </w:rPr>
    </w:lvl>
  </w:abstractNum>
  <w:abstractNum w:abstractNumId="5" w15:restartNumberingAfterBreak="0">
    <w:nsid w:val="1B0A076B"/>
    <w:multiLevelType w:val="hybridMultilevel"/>
    <w:tmpl w:val="A7C833C2"/>
    <w:lvl w:ilvl="0" w:tplc="040E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6" w15:restartNumberingAfterBreak="0">
    <w:nsid w:val="3EDA6BD9"/>
    <w:multiLevelType w:val="hybridMultilevel"/>
    <w:tmpl w:val="068A3398"/>
    <w:lvl w:ilvl="0" w:tplc="040E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7" w15:restartNumberingAfterBreak="0">
    <w:nsid w:val="685E30BE"/>
    <w:multiLevelType w:val="hybridMultilevel"/>
    <w:tmpl w:val="3BF6954E"/>
    <w:lvl w:ilvl="0" w:tplc="040E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abstractNum w:abstractNumId="8" w15:restartNumberingAfterBreak="0">
    <w:nsid w:val="7BDF6EF3"/>
    <w:multiLevelType w:val="hybridMultilevel"/>
    <w:tmpl w:val="5C4A1CE2"/>
    <w:lvl w:ilvl="0" w:tplc="040E0001">
      <w:start w:val="1"/>
      <w:numFmt w:val="bullet"/>
      <w:lvlText w:val=""/>
      <w:lvlJc w:val="left"/>
      <w:pPr>
        <w:ind w:left="14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29" w:hanging="360"/>
      </w:pPr>
      <w:rPr>
        <w:rFonts w:ascii="Wingdings" w:hAnsi="Wingdings" w:hint="default"/>
      </w:rPr>
    </w:lvl>
  </w:abstractNum>
  <w:num w:numId="1" w16cid:durableId="1552963657">
    <w:abstractNumId w:val="0"/>
  </w:num>
  <w:num w:numId="2" w16cid:durableId="1005740620">
    <w:abstractNumId w:val="1"/>
  </w:num>
  <w:num w:numId="3" w16cid:durableId="1498879320">
    <w:abstractNumId w:val="2"/>
  </w:num>
  <w:num w:numId="4" w16cid:durableId="1130248385">
    <w:abstractNumId w:val="0"/>
  </w:num>
  <w:num w:numId="5" w16cid:durableId="1508863800">
    <w:abstractNumId w:val="3"/>
  </w:num>
  <w:num w:numId="6" w16cid:durableId="805002951">
    <w:abstractNumId w:val="5"/>
  </w:num>
  <w:num w:numId="7" w16cid:durableId="1848058714">
    <w:abstractNumId w:val="7"/>
  </w:num>
  <w:num w:numId="8" w16cid:durableId="730544409">
    <w:abstractNumId w:val="6"/>
  </w:num>
  <w:num w:numId="9" w16cid:durableId="1492332013">
    <w:abstractNumId w:val="4"/>
  </w:num>
  <w:num w:numId="10" w16cid:durableId="16599907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isplayBackgroundShape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l"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60FC"/>
    <w:rsid w:val="000318D9"/>
    <w:rsid w:val="00042495"/>
    <w:rsid w:val="000710BE"/>
    <w:rsid w:val="000735D8"/>
    <w:rsid w:val="000759A5"/>
    <w:rsid w:val="0009179C"/>
    <w:rsid w:val="000A3B30"/>
    <w:rsid w:val="000B4103"/>
    <w:rsid w:val="000C640C"/>
    <w:rsid w:val="000D24B8"/>
    <w:rsid w:val="000D6B39"/>
    <w:rsid w:val="00155092"/>
    <w:rsid w:val="00157542"/>
    <w:rsid w:val="001617AD"/>
    <w:rsid w:val="001675FA"/>
    <w:rsid w:val="00173B56"/>
    <w:rsid w:val="001953C9"/>
    <w:rsid w:val="001A47FA"/>
    <w:rsid w:val="001C0DC6"/>
    <w:rsid w:val="001C1E2E"/>
    <w:rsid w:val="001D1853"/>
    <w:rsid w:val="001D323C"/>
    <w:rsid w:val="001E71B2"/>
    <w:rsid w:val="001F43FB"/>
    <w:rsid w:val="0020163C"/>
    <w:rsid w:val="00227C51"/>
    <w:rsid w:val="0025085F"/>
    <w:rsid w:val="00267079"/>
    <w:rsid w:val="00270700"/>
    <w:rsid w:val="00281024"/>
    <w:rsid w:val="0029630F"/>
    <w:rsid w:val="002D42F0"/>
    <w:rsid w:val="002E152F"/>
    <w:rsid w:val="003237DE"/>
    <w:rsid w:val="00340B4E"/>
    <w:rsid w:val="00345939"/>
    <w:rsid w:val="0035319E"/>
    <w:rsid w:val="003619F5"/>
    <w:rsid w:val="0038557E"/>
    <w:rsid w:val="00386294"/>
    <w:rsid w:val="00391AAA"/>
    <w:rsid w:val="0039232A"/>
    <w:rsid w:val="0042454B"/>
    <w:rsid w:val="00454612"/>
    <w:rsid w:val="004B026A"/>
    <w:rsid w:val="004B7561"/>
    <w:rsid w:val="004C3A58"/>
    <w:rsid w:val="004E66E3"/>
    <w:rsid w:val="004E7009"/>
    <w:rsid w:val="004F75D4"/>
    <w:rsid w:val="00501F2E"/>
    <w:rsid w:val="00526049"/>
    <w:rsid w:val="005342E2"/>
    <w:rsid w:val="005755DA"/>
    <w:rsid w:val="00581ECB"/>
    <w:rsid w:val="00587C7A"/>
    <w:rsid w:val="005B5C07"/>
    <w:rsid w:val="005D2C81"/>
    <w:rsid w:val="005F209E"/>
    <w:rsid w:val="00661746"/>
    <w:rsid w:val="00680DA2"/>
    <w:rsid w:val="00687CF5"/>
    <w:rsid w:val="00697113"/>
    <w:rsid w:val="006971C3"/>
    <w:rsid w:val="006A2291"/>
    <w:rsid w:val="006C45EB"/>
    <w:rsid w:val="006F3570"/>
    <w:rsid w:val="006F3D23"/>
    <w:rsid w:val="006F3D38"/>
    <w:rsid w:val="007064E8"/>
    <w:rsid w:val="007548A0"/>
    <w:rsid w:val="00761F27"/>
    <w:rsid w:val="007B19B6"/>
    <w:rsid w:val="007C7DD8"/>
    <w:rsid w:val="007D5AAF"/>
    <w:rsid w:val="0081568A"/>
    <w:rsid w:val="00823400"/>
    <w:rsid w:val="00826473"/>
    <w:rsid w:val="00826A13"/>
    <w:rsid w:val="00831890"/>
    <w:rsid w:val="00891CF3"/>
    <w:rsid w:val="00894DAF"/>
    <w:rsid w:val="00897B0A"/>
    <w:rsid w:val="008A33A9"/>
    <w:rsid w:val="008A3F14"/>
    <w:rsid w:val="008C476E"/>
    <w:rsid w:val="008C52E4"/>
    <w:rsid w:val="008F4F4D"/>
    <w:rsid w:val="00941BE6"/>
    <w:rsid w:val="0094785B"/>
    <w:rsid w:val="00967AEE"/>
    <w:rsid w:val="00970099"/>
    <w:rsid w:val="009A1948"/>
    <w:rsid w:val="009B2BC3"/>
    <w:rsid w:val="009F1E3B"/>
    <w:rsid w:val="009F7DA8"/>
    <w:rsid w:val="009F7FBF"/>
    <w:rsid w:val="00A12C94"/>
    <w:rsid w:val="00A13F99"/>
    <w:rsid w:val="00A330DE"/>
    <w:rsid w:val="00A44DA3"/>
    <w:rsid w:val="00AB039E"/>
    <w:rsid w:val="00AC7809"/>
    <w:rsid w:val="00AD38A6"/>
    <w:rsid w:val="00AE6FC1"/>
    <w:rsid w:val="00B12310"/>
    <w:rsid w:val="00B26276"/>
    <w:rsid w:val="00BB25A2"/>
    <w:rsid w:val="00BC5EB9"/>
    <w:rsid w:val="00BD3169"/>
    <w:rsid w:val="00BD4972"/>
    <w:rsid w:val="00BD5050"/>
    <w:rsid w:val="00BD764F"/>
    <w:rsid w:val="00BF1B82"/>
    <w:rsid w:val="00BF5965"/>
    <w:rsid w:val="00C000C6"/>
    <w:rsid w:val="00C03368"/>
    <w:rsid w:val="00C04F6E"/>
    <w:rsid w:val="00C1070F"/>
    <w:rsid w:val="00C10E14"/>
    <w:rsid w:val="00C40E97"/>
    <w:rsid w:val="00CC1960"/>
    <w:rsid w:val="00CC1E25"/>
    <w:rsid w:val="00CD20ED"/>
    <w:rsid w:val="00CE045B"/>
    <w:rsid w:val="00CE0636"/>
    <w:rsid w:val="00CE76C5"/>
    <w:rsid w:val="00CF12F9"/>
    <w:rsid w:val="00D04752"/>
    <w:rsid w:val="00D0558F"/>
    <w:rsid w:val="00D108D3"/>
    <w:rsid w:val="00D2293A"/>
    <w:rsid w:val="00D4760E"/>
    <w:rsid w:val="00D60C98"/>
    <w:rsid w:val="00D65635"/>
    <w:rsid w:val="00D67270"/>
    <w:rsid w:val="00D9231E"/>
    <w:rsid w:val="00DC6D09"/>
    <w:rsid w:val="00DF34E7"/>
    <w:rsid w:val="00E03E83"/>
    <w:rsid w:val="00E10699"/>
    <w:rsid w:val="00E1123F"/>
    <w:rsid w:val="00E140A3"/>
    <w:rsid w:val="00E15ACB"/>
    <w:rsid w:val="00E37BE7"/>
    <w:rsid w:val="00E50514"/>
    <w:rsid w:val="00E55932"/>
    <w:rsid w:val="00E560FC"/>
    <w:rsid w:val="00E94156"/>
    <w:rsid w:val="00EF4882"/>
    <w:rsid w:val="00F224A2"/>
    <w:rsid w:val="00F34E03"/>
    <w:rsid w:val="00F37D68"/>
    <w:rsid w:val="00F61C09"/>
    <w:rsid w:val="00F63ACB"/>
    <w:rsid w:val="00F817D9"/>
    <w:rsid w:val="00FC2480"/>
    <w:rsid w:val="00FD313A"/>
    <w:rsid w:val="00FE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2049FEC"/>
  <w15:docId w15:val="{4B5B5442-C5B2-4480-BADE-D0792D8DB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7C51"/>
    <w:pPr>
      <w:widowControl w:val="0"/>
      <w:suppressAutoHyphens/>
      <w:ind w:left="346" w:firstLine="403"/>
      <w:jc w:val="both"/>
    </w:pPr>
    <w:rPr>
      <w:rFonts w:eastAsia="DejaVu Sans" w:cs="FreeSans"/>
      <w:kern w:val="1"/>
      <w:sz w:val="24"/>
      <w:szCs w:val="24"/>
      <w:lang w:eastAsia="hi-IN" w:bidi="hi-IN"/>
    </w:rPr>
  </w:style>
  <w:style w:type="paragraph" w:styleId="Cmsor1">
    <w:name w:val="heading 1"/>
    <w:basedOn w:val="Cmsor"/>
    <w:next w:val="Cmsor2"/>
    <w:qFormat/>
    <w:rsid w:val="00CE76C5"/>
    <w:pPr>
      <w:numPr>
        <w:numId w:val="1"/>
      </w:numPr>
      <w:spacing w:before="238" w:after="240"/>
      <w:ind w:left="288" w:firstLine="0"/>
      <w:jc w:val="center"/>
      <w:outlineLvl w:val="0"/>
    </w:pPr>
    <w:rPr>
      <w:b/>
      <w:bCs/>
      <w:szCs w:val="32"/>
    </w:rPr>
  </w:style>
  <w:style w:type="paragraph" w:styleId="Cmsor2">
    <w:name w:val="heading 2"/>
    <w:basedOn w:val="Norml"/>
    <w:next w:val="Szvegtrzs"/>
    <w:qFormat/>
    <w:rsid w:val="00BF5965"/>
    <w:pPr>
      <w:keepNext/>
      <w:numPr>
        <w:ilvl w:val="1"/>
        <w:numId w:val="1"/>
      </w:numPr>
      <w:spacing w:before="360" w:after="240"/>
      <w:outlineLvl w:val="1"/>
    </w:pPr>
    <w:rPr>
      <w:rFonts w:ascii="Arial" w:hAnsi="Arial" w:cs="Arial"/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DefaultParagraphFont1">
    <w:name w:val="Default Paragraph Font1"/>
  </w:style>
  <w:style w:type="character" w:customStyle="1" w:styleId="Lbjegyzet-karakterek">
    <w:name w:val="Lábjegyzet-karakterek"/>
    <w:rPr>
      <w:rFonts w:cs="Times New Roman"/>
      <w:vertAlign w:val="superscript"/>
    </w:rPr>
  </w:style>
  <w:style w:type="character" w:styleId="Lbjegyzet-hivatkozs">
    <w:name w:val="footnote reference"/>
    <w:rPr>
      <w:vertAlign w:val="superscript"/>
    </w:rPr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4z0">
    <w:name w:val="WW8Num4z0"/>
    <w:rPr>
      <w:rFonts w:cs="Times New Roman"/>
    </w:rPr>
  </w:style>
  <w:style w:type="character" w:styleId="Vgjegyzet-hivatkozs">
    <w:name w:val="endnote reference"/>
    <w:rPr>
      <w:vertAlign w:val="superscript"/>
    </w:rPr>
  </w:style>
  <w:style w:type="character" w:customStyle="1" w:styleId="Vgjegyzet-karakterek">
    <w:name w:val="Végjegyzet-karakterek"/>
  </w:style>
  <w:style w:type="paragraph" w:customStyle="1" w:styleId="Cmsor">
    <w:name w:val="Címsor"/>
    <w:basedOn w:val="Norml"/>
    <w:next w:val="Szvegtrzs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link w:val="SzvegtrzsChar"/>
  </w:style>
  <w:style w:type="paragraph" w:styleId="Lista">
    <w:name w:val="List"/>
    <w:basedOn w:val="Szvegtrzs"/>
  </w:style>
  <w:style w:type="paragraph" w:customStyle="1" w:styleId="Felirat">
    <w:name w:val="Felirat"/>
    <w:basedOn w:val="Norml"/>
    <w:pPr>
      <w:suppressLineNumbers/>
      <w:spacing w:before="120" w:after="120"/>
    </w:pPr>
    <w:rPr>
      <w:i/>
      <w:iCs/>
    </w:rPr>
  </w:style>
  <w:style w:type="paragraph" w:customStyle="1" w:styleId="Trgymutat">
    <w:name w:val="Tárgymutató"/>
    <w:basedOn w:val="Norml"/>
    <w:pPr>
      <w:suppressLineNumbers/>
    </w:pPr>
  </w:style>
  <w:style w:type="paragraph" w:customStyle="1" w:styleId="Fedlapcim">
    <w:name w:val="Fedlap cim"/>
    <w:basedOn w:val="Cmsor1"/>
    <w:pPr>
      <w:numPr>
        <w:numId w:val="0"/>
      </w:numPr>
      <w:ind w:left="288"/>
    </w:pPr>
    <w:rPr>
      <w:sz w:val="48"/>
    </w:rPr>
  </w:style>
  <w:style w:type="paragraph" w:customStyle="1" w:styleId="Tblzattartalom">
    <w:name w:val="Táblázattartalom"/>
    <w:basedOn w:val="Norml"/>
    <w:pPr>
      <w:suppressLineNumbers/>
    </w:pPr>
    <w:rPr>
      <w:sz w:val="28"/>
    </w:r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Fedlapcim2">
    <w:name w:val="Fedlap cim 2"/>
    <w:basedOn w:val="Fedlapcim"/>
    <w:next w:val="Norml"/>
    <w:rPr>
      <w:sz w:val="36"/>
    </w:rPr>
  </w:style>
  <w:style w:type="paragraph" w:customStyle="1" w:styleId="Fedlapcim3">
    <w:name w:val="Fedlap cim 3"/>
    <w:basedOn w:val="Fedlapcim2"/>
    <w:next w:val="Norml"/>
    <w:rPr>
      <w:sz w:val="28"/>
    </w:rPr>
  </w:style>
  <w:style w:type="paragraph" w:styleId="Lbjegyzetszveg">
    <w:name w:val="footnote text"/>
    <w:basedOn w:val="Norml"/>
    <w:pPr>
      <w:suppressLineNumbers/>
      <w:ind w:left="283" w:hanging="283"/>
    </w:pPr>
    <w:rPr>
      <w:sz w:val="20"/>
      <w:szCs w:val="20"/>
    </w:rPr>
  </w:style>
  <w:style w:type="paragraph" w:customStyle="1" w:styleId="ListBullet21">
    <w:name w:val="List Bullet 21"/>
    <w:basedOn w:val="Norml"/>
    <w:pPr>
      <w:tabs>
        <w:tab w:val="left" w:pos="360"/>
      </w:tabs>
      <w:ind w:left="360" w:hanging="360"/>
    </w:pPr>
  </w:style>
  <w:style w:type="paragraph" w:styleId="lfej">
    <w:name w:val="header"/>
    <w:basedOn w:val="Norml"/>
    <w:pPr>
      <w:suppressLineNumbers/>
      <w:pBdr>
        <w:bottom w:val="single" w:sz="1" w:space="0" w:color="000000"/>
      </w:pBdr>
      <w:tabs>
        <w:tab w:val="center" w:pos="4819"/>
        <w:tab w:val="right" w:pos="9638"/>
      </w:tabs>
      <w:jc w:val="left"/>
    </w:pPr>
  </w:style>
  <w:style w:type="paragraph" w:styleId="llb">
    <w:name w:val="footer"/>
    <w:basedOn w:val="Norml"/>
    <w:pPr>
      <w:suppressLineNumbers/>
      <w:pBdr>
        <w:top w:val="single" w:sz="1" w:space="0" w:color="000000"/>
      </w:pBdr>
      <w:tabs>
        <w:tab w:val="center" w:pos="4819"/>
        <w:tab w:val="right" w:pos="9638"/>
      </w:tabs>
      <w:jc w:val="center"/>
    </w:pPr>
  </w:style>
  <w:style w:type="paragraph" w:customStyle="1" w:styleId="Caption1">
    <w:name w:val="Caption1"/>
    <w:basedOn w:val="Norml"/>
    <w:next w:val="Norml"/>
    <w:pPr>
      <w:spacing w:before="120" w:after="120"/>
    </w:pPr>
    <w:rPr>
      <w:b/>
      <w:bCs/>
      <w:sz w:val="20"/>
      <w:szCs w:val="20"/>
    </w:rPr>
  </w:style>
  <w:style w:type="paragraph" w:customStyle="1" w:styleId="tblzat">
    <w:name w:val="táblázat"/>
    <w:basedOn w:val="Felirat"/>
  </w:style>
  <w:style w:type="table" w:styleId="Rcsostblzat">
    <w:name w:val="Table Grid"/>
    <w:basedOn w:val="Normltblzat"/>
    <w:uiPriority w:val="59"/>
    <w:rsid w:val="001A47F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Contents">
    <w:name w:val="Table Contents"/>
    <w:basedOn w:val="Norml"/>
    <w:uiPriority w:val="99"/>
    <w:rsid w:val="000759A5"/>
    <w:pPr>
      <w:widowControl/>
      <w:suppressAutoHyphens w:val="0"/>
      <w:autoSpaceDE w:val="0"/>
      <w:autoSpaceDN w:val="0"/>
      <w:adjustRightInd w:val="0"/>
      <w:ind w:left="0" w:firstLine="0"/>
      <w:jc w:val="left"/>
    </w:pPr>
    <w:rPr>
      <w:rFonts w:eastAsia="Times New Roman" w:cs="Times New Roman"/>
      <w:kern w:val="0"/>
      <w:sz w:val="28"/>
      <w:lang w:bidi="ar-SA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A330DE"/>
    <w:rPr>
      <w:rFonts w:cs="Mangal"/>
      <w:sz w:val="20"/>
      <w:szCs w:val="18"/>
    </w:rPr>
  </w:style>
  <w:style w:type="character" w:customStyle="1" w:styleId="VgjegyzetszvegeChar">
    <w:name w:val="Végjegyzet szövege Char"/>
    <w:link w:val="Vgjegyzetszvege"/>
    <w:uiPriority w:val="99"/>
    <w:semiHidden/>
    <w:rsid w:val="00A330DE"/>
    <w:rPr>
      <w:rFonts w:eastAsia="DejaVu Sans" w:cs="Mangal"/>
      <w:kern w:val="1"/>
      <w:szCs w:val="18"/>
      <w:lang w:val="hu-HU" w:eastAsia="hi-IN" w:bidi="hi-IN"/>
    </w:rPr>
  </w:style>
  <w:style w:type="paragraph" w:styleId="Kpalrs">
    <w:name w:val="caption"/>
    <w:basedOn w:val="Norml"/>
    <w:next w:val="Norml"/>
    <w:uiPriority w:val="35"/>
    <w:unhideWhenUsed/>
    <w:qFormat/>
    <w:rsid w:val="00826473"/>
    <w:rPr>
      <w:rFonts w:cs="Mangal"/>
      <w:b/>
      <w:bCs/>
      <w:sz w:val="20"/>
      <w:szCs w:val="18"/>
    </w:rPr>
  </w:style>
  <w:style w:type="character" w:styleId="Hiperhivatkozs">
    <w:name w:val="Hyperlink"/>
    <w:basedOn w:val="Bekezdsalapbettpusa"/>
    <w:uiPriority w:val="99"/>
    <w:unhideWhenUsed/>
    <w:rsid w:val="004B7561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B7561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173B56"/>
    <w:rPr>
      <w:color w:val="808080"/>
    </w:rPr>
  </w:style>
  <w:style w:type="paragraph" w:styleId="NormlWeb">
    <w:name w:val="Normal (Web)"/>
    <w:basedOn w:val="Norml"/>
    <w:uiPriority w:val="99"/>
    <w:unhideWhenUsed/>
    <w:rsid w:val="00D67270"/>
    <w:pPr>
      <w:widowControl/>
      <w:suppressAutoHyphens w:val="0"/>
      <w:spacing w:before="100" w:beforeAutospacing="1" w:after="100" w:afterAutospacing="1"/>
      <w:ind w:left="0" w:firstLine="0"/>
      <w:jc w:val="left"/>
    </w:pPr>
    <w:rPr>
      <w:rFonts w:eastAsia="Times New Roman" w:cs="Times New Roman"/>
      <w:kern w:val="0"/>
      <w:lang w:eastAsia="hu-HU" w:bidi="ar-SA"/>
    </w:rPr>
  </w:style>
  <w:style w:type="paragraph" w:styleId="Alcm">
    <w:name w:val="Subtitle"/>
    <w:basedOn w:val="Norml"/>
    <w:next w:val="Norml"/>
    <w:link w:val="AlcmChar"/>
    <w:uiPriority w:val="11"/>
    <w:qFormat/>
    <w:rsid w:val="00BF5965"/>
    <w:pPr>
      <w:keepNext/>
      <w:numPr>
        <w:ilvl w:val="1"/>
      </w:numPr>
      <w:spacing w:before="240" w:after="240"/>
      <w:ind w:left="346" w:firstLine="403"/>
      <w:jc w:val="left"/>
    </w:pPr>
    <w:rPr>
      <w:rFonts w:eastAsiaTheme="minorEastAsia" w:cs="Mangal"/>
      <w:b/>
      <w:color w:val="000000" w:themeColor="text1"/>
      <w:spacing w:val="15"/>
      <w:sz w:val="26"/>
      <w:szCs w:val="20"/>
    </w:rPr>
  </w:style>
  <w:style w:type="character" w:customStyle="1" w:styleId="AlcmChar">
    <w:name w:val="Alcím Char"/>
    <w:basedOn w:val="Bekezdsalapbettpusa"/>
    <w:link w:val="Alcm"/>
    <w:uiPriority w:val="11"/>
    <w:rsid w:val="00BF5965"/>
    <w:rPr>
      <w:rFonts w:eastAsiaTheme="minorEastAsia" w:cs="Mangal"/>
      <w:b/>
      <w:color w:val="000000" w:themeColor="text1"/>
      <w:spacing w:val="15"/>
      <w:kern w:val="1"/>
      <w:sz w:val="26"/>
      <w:lang w:eastAsia="hi-IN" w:bidi="hi-IN"/>
    </w:rPr>
  </w:style>
  <w:style w:type="character" w:customStyle="1" w:styleId="SzvegtrzsChar">
    <w:name w:val="Szövegtörzs Char"/>
    <w:basedOn w:val="Bekezdsalapbettpusa"/>
    <w:link w:val="Szvegtrzs"/>
    <w:rsid w:val="0029630F"/>
    <w:rPr>
      <w:rFonts w:eastAsia="DejaVu Sans" w:cs="FreeSans"/>
      <w:kern w:val="1"/>
      <w:sz w:val="24"/>
      <w:szCs w:val="24"/>
      <w:lang w:eastAsia="hi-IN" w:bidi="hi-IN"/>
    </w:rPr>
  </w:style>
  <w:style w:type="paragraph" w:styleId="Listaszerbekezds">
    <w:name w:val="List Paragraph"/>
    <w:basedOn w:val="Norml"/>
    <w:uiPriority w:val="34"/>
    <w:qFormat/>
    <w:rsid w:val="00C40E97"/>
    <w:pPr>
      <w:ind w:left="720"/>
      <w:contextualSpacing/>
    </w:pPr>
    <w:rPr>
      <w:rFonts w:cs="Mangal"/>
      <w:szCs w:val="21"/>
    </w:rPr>
  </w:style>
  <w:style w:type="character" w:styleId="Kiemels">
    <w:name w:val="Emphasis"/>
    <w:basedOn w:val="Bekezdsalapbettpusa"/>
    <w:uiPriority w:val="20"/>
    <w:qFormat/>
    <w:rsid w:val="00D4760E"/>
    <w:rPr>
      <w:i/>
      <w:iCs/>
    </w:rPr>
  </w:style>
  <w:style w:type="character" w:styleId="Mrltotthiperhivatkozs">
    <w:name w:val="FollowedHyperlink"/>
    <w:basedOn w:val="Bekezdsalapbettpusa"/>
    <w:uiPriority w:val="99"/>
    <w:semiHidden/>
    <w:unhideWhenUsed/>
    <w:rsid w:val="0020163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hyperlink" Target="https://www.ibm.com/docs/en/icos/20.1.0?topic=cplex-users-manua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i.org/10.3390/s22239394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ericsson.com/en/reports-and-papers/white-papers/5g-wireless-access-an-overview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073D5A1C-2005-4C03-B036-D6D4EAA29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</Pages>
  <Words>2597</Words>
  <Characters>17927</Characters>
  <Application>Microsoft Office Word</Application>
  <DocSecurity>0</DocSecurity>
  <Lines>149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Csikor</dc:creator>
  <cp:keywords/>
  <dc:description/>
  <cp:lastModifiedBy>Vörös Vilmos</cp:lastModifiedBy>
  <cp:revision>38</cp:revision>
  <cp:lastPrinted>2023-12-13T13:23:00Z</cp:lastPrinted>
  <dcterms:created xsi:type="dcterms:W3CDTF">2023-12-02T19:40:00Z</dcterms:created>
  <dcterms:modified xsi:type="dcterms:W3CDTF">2023-12-13T13:40:00Z</dcterms:modified>
</cp:coreProperties>
</file>